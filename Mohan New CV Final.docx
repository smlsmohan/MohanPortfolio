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5B9B6" w14:textId="02AA053E" w:rsidR="001B3D41" w:rsidRDefault="001B3D41" w:rsidP="007860F1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cs="Times New Roman"/>
          <w:b/>
          <w:sz w:val="48"/>
          <w:szCs w:val="48"/>
        </w:rPr>
      </w:pPr>
      <w:r>
        <w:rPr>
          <w:rFonts w:cs="Times New Roman"/>
          <w:b/>
          <w:sz w:val="48"/>
          <w:szCs w:val="48"/>
        </w:rPr>
        <w:t>Madhava Lakshmi Satya Mohan Samanthakurthi</w:t>
      </w:r>
    </w:p>
    <w:p w14:paraId="0D67D201" w14:textId="4CF93621" w:rsidR="007A711D" w:rsidRPr="007A711D" w:rsidRDefault="007A711D" w:rsidP="00011B0D">
      <w:pPr>
        <w:widowControl w:val="0"/>
        <w:autoSpaceDE w:val="0"/>
        <w:autoSpaceDN w:val="0"/>
        <w:adjustRightInd w:val="0"/>
        <w:spacing w:after="0" w:line="240" w:lineRule="auto"/>
        <w:ind w:right="-1413"/>
        <w:rPr>
          <w:rStyle w:val="Strong"/>
          <w:rFonts w:ascii="Arial" w:hAnsi="Arial" w:cs="Arial"/>
          <w:color w:val="000000"/>
          <w:sz w:val="24"/>
          <w:szCs w:val="24"/>
        </w:rPr>
      </w:pPr>
      <w:r w:rsidRPr="007A711D">
        <w:rPr>
          <w:rStyle w:val="Strong"/>
          <w:rFonts w:ascii="Arial" w:hAnsi="Arial" w:cs="Arial"/>
          <w:color w:val="000000"/>
          <w:sz w:val="24"/>
          <w:szCs w:val="24"/>
        </w:rPr>
        <w:t xml:space="preserve">MSc AI For Business Student | Azure Data Engineer | BI Specialist| </w:t>
      </w:r>
      <w:r>
        <w:rPr>
          <w:rStyle w:val="Strong"/>
          <w:rFonts w:ascii="Arial" w:hAnsi="Arial" w:cs="Arial"/>
          <w:color w:val="000000"/>
          <w:sz w:val="24"/>
          <w:szCs w:val="24"/>
        </w:rPr>
        <w:t>AI Enthusiast</w:t>
      </w:r>
    </w:p>
    <w:p w14:paraId="44CECA69" w14:textId="6812E2C4" w:rsidR="007860F1" w:rsidRPr="00011B0D" w:rsidRDefault="007860F1" w:rsidP="00011B0D">
      <w:pPr>
        <w:widowControl w:val="0"/>
        <w:autoSpaceDE w:val="0"/>
        <w:autoSpaceDN w:val="0"/>
        <w:adjustRightInd w:val="0"/>
        <w:spacing w:after="0" w:line="240" w:lineRule="auto"/>
        <w:ind w:right="-1413"/>
        <w:rPr>
          <w:rFonts w:ascii="Lucida Sans" w:hAnsi="Lucida Sans" w:cs="Times New Roman"/>
          <w:sz w:val="18"/>
          <w:szCs w:val="18"/>
        </w:rPr>
      </w:pPr>
      <w:r w:rsidRPr="00DA536F">
        <w:rPr>
          <w:rFonts w:ascii="Lucida Sans" w:hAnsi="Lucida Sans" w:cs="Times New Roman"/>
        </w:rPr>
        <w:t>Dublin</w:t>
      </w:r>
      <w:r w:rsidR="00CF0B53">
        <w:rPr>
          <w:rFonts w:ascii="Lucida Sans" w:hAnsi="Lucida Sans" w:cs="Times New Roman"/>
          <w:sz w:val="18"/>
          <w:szCs w:val="18"/>
        </w:rPr>
        <w:t xml:space="preserve"> </w:t>
      </w:r>
      <w:r w:rsidR="001B3D41">
        <w:rPr>
          <w:rFonts w:ascii="Lucida Sans" w:hAnsi="Lucida Sans" w:cs="Times New Roman"/>
          <w:sz w:val="18"/>
          <w:szCs w:val="18"/>
        </w:rPr>
        <w:t>8</w:t>
      </w:r>
      <w:r w:rsidRPr="00011B0D">
        <w:rPr>
          <w:rFonts w:ascii="Lucida Sans" w:hAnsi="Lucida Sans"/>
          <w:sz w:val="18"/>
          <w:szCs w:val="18"/>
        </w:rPr>
        <w:t>•</w:t>
      </w:r>
      <w:r w:rsidRPr="00011B0D">
        <w:rPr>
          <w:rFonts w:ascii="Lucida Sans" w:hAnsi="Lucida Sans" w:cs="Times New Roman"/>
          <w:sz w:val="18"/>
          <w:szCs w:val="18"/>
        </w:rPr>
        <w:t xml:space="preserve"> </w:t>
      </w:r>
      <w:r w:rsidR="00011B0D">
        <w:rPr>
          <w:rFonts w:ascii="Lucida Sans" w:hAnsi="Lucida Sans" w:cs="Times New Roman"/>
          <w:sz w:val="18"/>
          <w:szCs w:val="18"/>
        </w:rPr>
        <w:t>0</w:t>
      </w:r>
      <w:r w:rsidRPr="00011B0D">
        <w:rPr>
          <w:rFonts w:ascii="Lucida Sans" w:hAnsi="Lucida Sans" w:cs="Times New Roman"/>
          <w:sz w:val="18"/>
          <w:szCs w:val="18"/>
        </w:rPr>
        <w:t>8</w:t>
      </w:r>
      <w:r w:rsidR="001B3D41">
        <w:rPr>
          <w:rFonts w:ascii="Lucida Sans" w:hAnsi="Lucida Sans" w:cs="Times New Roman"/>
          <w:sz w:val="18"/>
          <w:szCs w:val="18"/>
        </w:rPr>
        <w:t xml:space="preserve">96550306 </w:t>
      </w:r>
      <w:r w:rsidRPr="00011B0D">
        <w:rPr>
          <w:rFonts w:ascii="Lucida Sans" w:hAnsi="Lucida Sans"/>
          <w:sz w:val="18"/>
          <w:szCs w:val="18"/>
        </w:rPr>
        <w:t>•</w:t>
      </w:r>
      <w:r w:rsidR="001B3D41">
        <w:rPr>
          <w:rFonts w:ascii="Lucida Sans" w:hAnsi="Lucida Sans"/>
          <w:sz w:val="18"/>
          <w:szCs w:val="18"/>
        </w:rPr>
        <w:t>smlsmohan111</w:t>
      </w:r>
      <w:r w:rsidRPr="00011B0D">
        <w:rPr>
          <w:rFonts w:ascii="Lucida Sans" w:hAnsi="Lucida Sans"/>
          <w:sz w:val="18"/>
          <w:szCs w:val="18"/>
        </w:rPr>
        <w:t>@gmail.com•</w:t>
      </w:r>
      <w:r w:rsidR="001B3D41">
        <w:rPr>
          <w:rFonts w:ascii="Lucida Sans" w:hAnsi="Lucida Sans"/>
          <w:sz w:val="18"/>
          <w:szCs w:val="18"/>
        </w:rPr>
        <w:t xml:space="preserve"> </w:t>
      </w:r>
      <w:hyperlink r:id="rId9" w:history="1">
        <w:r w:rsidR="0018201D" w:rsidRPr="007E6CB9">
          <w:rPr>
            <w:rStyle w:val="Hyperlink"/>
            <w:rFonts w:ascii="Lucida Sans" w:hAnsi="Lucida Sans"/>
            <w:sz w:val="18"/>
            <w:szCs w:val="18"/>
          </w:rPr>
          <w:t>http://linkedin.com/in/smlsatyamohan</w:t>
        </w:r>
      </w:hyperlink>
      <w:r w:rsidR="0018201D">
        <w:rPr>
          <w:rFonts w:ascii="Lucida Sans" w:hAnsi="Lucida Sans"/>
          <w:sz w:val="18"/>
          <w:szCs w:val="18"/>
        </w:rPr>
        <w:t xml:space="preserve"> </w:t>
      </w:r>
      <w:r w:rsidR="002F31F6" w:rsidRPr="00011B0D">
        <w:rPr>
          <w:rFonts w:ascii="Lucida Sans" w:hAnsi="Lucida Sans"/>
          <w:sz w:val="18"/>
          <w:szCs w:val="18"/>
        </w:rPr>
        <w:t>•</w:t>
      </w:r>
      <w:r w:rsidR="002F31F6">
        <w:rPr>
          <w:rFonts w:ascii="Lucida Sans" w:hAnsi="Lucida Sans"/>
          <w:sz w:val="18"/>
          <w:szCs w:val="18"/>
        </w:rPr>
        <w:t xml:space="preserve"> </w:t>
      </w:r>
      <w:hyperlink r:id="rId10" w:history="1">
        <w:proofErr w:type="spellStart"/>
        <w:r w:rsidR="002F31F6" w:rsidRPr="00535EBF">
          <w:rPr>
            <w:rStyle w:val="Hyperlink"/>
            <w:rFonts w:ascii="Lucida Sans" w:hAnsi="Lucida Sans"/>
            <w:sz w:val="18"/>
            <w:szCs w:val="18"/>
          </w:rPr>
          <w:t>github</w:t>
        </w:r>
        <w:proofErr w:type="spellEnd"/>
      </w:hyperlink>
      <w:r w:rsidR="007A711D">
        <w:t xml:space="preserve"> </w:t>
      </w:r>
    </w:p>
    <w:p w14:paraId="44CECA6A" w14:textId="77777777" w:rsidR="007860F1" w:rsidRDefault="007860F1" w:rsidP="006F0924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b/>
          <w:sz w:val="24"/>
          <w:szCs w:val="24"/>
        </w:rPr>
      </w:pPr>
    </w:p>
    <w:p w14:paraId="44CECA6B" w14:textId="77777777" w:rsidR="006F0924" w:rsidRPr="00A41104" w:rsidRDefault="006F0924" w:rsidP="006F0924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Lucida Sans" w:hAnsi="Lucida Sans" w:cs="Times New Roman"/>
          <w:b/>
        </w:rPr>
      </w:pPr>
      <w:r w:rsidRPr="00A41104">
        <w:rPr>
          <w:rFonts w:ascii="Lucida Sans" w:hAnsi="Lucida Sans" w:cs="Times New Roman"/>
          <w:b/>
        </w:rPr>
        <w:t>Profile</w:t>
      </w:r>
    </w:p>
    <w:p w14:paraId="21E089BD" w14:textId="38B4C6A7" w:rsidR="00476DE0" w:rsidRPr="00E334A6" w:rsidRDefault="00476DE0" w:rsidP="00E334A6">
      <w:pPr>
        <w:tabs>
          <w:tab w:val="left" w:pos="1418"/>
        </w:tabs>
        <w:spacing w:after="0" w:line="240" w:lineRule="auto"/>
        <w:jc w:val="both"/>
        <w:rPr>
          <w:rFonts w:ascii="Lucida Sans" w:eastAsia="Lucida Sans" w:hAnsi="Lucida Sans" w:cstheme="majorHAnsi"/>
          <w:color w:val="000000" w:themeColor="text1"/>
          <w:sz w:val="20"/>
          <w:szCs w:val="20"/>
        </w:rPr>
      </w:pPr>
    </w:p>
    <w:p w14:paraId="21793F4D" w14:textId="070C5631" w:rsidR="000667A8" w:rsidRDefault="000667A8" w:rsidP="00C145AF">
      <w:pPr>
        <w:pStyle w:val="ListParagraph"/>
        <w:numPr>
          <w:ilvl w:val="0"/>
          <w:numId w:val="24"/>
        </w:numPr>
        <w:tabs>
          <w:tab w:val="left" w:pos="1418"/>
        </w:tabs>
        <w:spacing w:after="0" w:line="240" w:lineRule="auto"/>
        <w:ind w:left="284" w:hanging="284"/>
        <w:rPr>
          <w:rFonts w:ascii="Lucida Sans" w:eastAsia="Lucida Sans" w:hAnsi="Lucida Sans" w:cstheme="majorHAnsi"/>
          <w:sz w:val="20"/>
          <w:szCs w:val="20"/>
        </w:rPr>
      </w:pPr>
      <w:r w:rsidRPr="000667A8">
        <w:rPr>
          <w:rFonts w:ascii="Lucida Sans" w:eastAsia="Lucida Sans" w:hAnsi="Lucida Sans" w:cstheme="majorHAnsi"/>
          <w:sz w:val="20"/>
          <w:szCs w:val="20"/>
        </w:rPr>
        <w:t xml:space="preserve">A certified Microsoft Azure Data Engineer with 3 years of hands-on experience in Business Intelligence and Data Analytics, currently pursuing MSc in AI for Business. </w:t>
      </w:r>
      <w:r w:rsidR="007A711D">
        <w:rPr>
          <w:rFonts w:ascii="Lucida Sans" w:eastAsia="Lucida Sans" w:hAnsi="Lucida Sans" w:cstheme="majorHAnsi"/>
          <w:sz w:val="20"/>
          <w:szCs w:val="20"/>
        </w:rPr>
        <w:t>I am</w:t>
      </w:r>
      <w:r w:rsidRPr="000667A8">
        <w:rPr>
          <w:rFonts w:ascii="Lucida Sans" w:eastAsia="Lucida Sans" w:hAnsi="Lucida Sans" w:cstheme="majorHAnsi"/>
          <w:sz w:val="20"/>
          <w:szCs w:val="20"/>
        </w:rPr>
        <w:t xml:space="preserve"> </w:t>
      </w:r>
      <w:r w:rsidR="0018201D" w:rsidRPr="000667A8">
        <w:rPr>
          <w:rFonts w:ascii="Lucida Sans" w:eastAsia="Lucida Sans" w:hAnsi="Lucida Sans" w:cstheme="majorHAnsi"/>
          <w:sz w:val="20"/>
          <w:szCs w:val="20"/>
        </w:rPr>
        <w:t>expertise</w:t>
      </w:r>
      <w:r w:rsidRPr="000667A8">
        <w:rPr>
          <w:rFonts w:ascii="Lucida Sans" w:eastAsia="Lucida Sans" w:hAnsi="Lucida Sans" w:cstheme="majorHAnsi"/>
          <w:sz w:val="20"/>
          <w:szCs w:val="20"/>
        </w:rPr>
        <w:t xml:space="preserve"> in SQL, Power BI, Azure, Python, and Databricks in a real-world business environment. Proven track record in delivering scalable data solutions and actionable insights for enterprise clients.</w:t>
      </w:r>
    </w:p>
    <w:p w14:paraId="71609E62" w14:textId="4C8EE879" w:rsidR="00E334A6" w:rsidRDefault="00E334A6" w:rsidP="00C145AF">
      <w:pPr>
        <w:pStyle w:val="ListParagraph"/>
        <w:numPr>
          <w:ilvl w:val="0"/>
          <w:numId w:val="24"/>
        </w:numPr>
        <w:tabs>
          <w:tab w:val="left" w:pos="1418"/>
        </w:tabs>
        <w:spacing w:after="0" w:line="240" w:lineRule="auto"/>
        <w:ind w:left="284" w:hanging="284"/>
        <w:rPr>
          <w:rFonts w:ascii="Lucida Sans" w:eastAsia="Lucida Sans" w:hAnsi="Lucida Sans" w:cstheme="majorHAnsi"/>
          <w:sz w:val="20"/>
          <w:szCs w:val="20"/>
        </w:rPr>
      </w:pPr>
      <w:r w:rsidRPr="00E334A6">
        <w:rPr>
          <w:rFonts w:ascii="Lucida Sans" w:eastAsia="Lucida Sans" w:hAnsi="Lucida Sans" w:cstheme="majorHAnsi"/>
          <w:sz w:val="20"/>
          <w:szCs w:val="20"/>
        </w:rPr>
        <w:t xml:space="preserve">Expertise </w:t>
      </w:r>
      <w:r w:rsidR="003C730D">
        <w:rPr>
          <w:rFonts w:ascii="Lucida Sans" w:eastAsia="Lucida Sans" w:hAnsi="Lucida Sans" w:cstheme="majorHAnsi"/>
          <w:sz w:val="20"/>
          <w:szCs w:val="20"/>
        </w:rPr>
        <w:t xml:space="preserve">developing </w:t>
      </w:r>
      <w:r w:rsidR="00C145AF">
        <w:rPr>
          <w:rFonts w:ascii="Lucida Sans" w:eastAsia="Lucida Sans" w:hAnsi="Lucida Sans" w:cstheme="majorHAnsi"/>
          <w:sz w:val="20"/>
          <w:szCs w:val="20"/>
        </w:rPr>
        <w:t xml:space="preserve">SQL procedures, SSIS ETL packages, SSRS Paginated reports, Power BI Visual reports with DAX </w:t>
      </w:r>
      <w:r w:rsidR="003C730D">
        <w:rPr>
          <w:rFonts w:ascii="Lucida Sans" w:eastAsia="Lucida Sans" w:hAnsi="Lucida Sans" w:cstheme="majorHAnsi"/>
          <w:sz w:val="20"/>
          <w:szCs w:val="20"/>
        </w:rPr>
        <w:t>and</w:t>
      </w:r>
      <w:r w:rsidRPr="00E334A6">
        <w:rPr>
          <w:rFonts w:ascii="Lucida Sans" w:eastAsia="Lucida Sans" w:hAnsi="Lucida Sans" w:cstheme="majorHAnsi"/>
          <w:sz w:val="20"/>
          <w:szCs w:val="20"/>
        </w:rPr>
        <w:t xml:space="preserve"> migrating </w:t>
      </w:r>
      <w:r w:rsidR="00C145AF">
        <w:rPr>
          <w:rFonts w:ascii="Lucida Sans" w:eastAsia="Lucida Sans" w:hAnsi="Lucida Sans" w:cstheme="majorHAnsi"/>
          <w:sz w:val="20"/>
          <w:szCs w:val="20"/>
        </w:rPr>
        <w:t>the same things from On-premises system</w:t>
      </w:r>
      <w:r w:rsidRPr="00E334A6">
        <w:rPr>
          <w:rFonts w:ascii="Lucida Sans" w:eastAsia="Lucida Sans" w:hAnsi="Lucida Sans" w:cstheme="majorHAnsi"/>
          <w:sz w:val="20"/>
          <w:szCs w:val="20"/>
        </w:rPr>
        <w:t xml:space="preserve"> to modern cloud-based solutions (Azure Databricks, Power BI),</w:t>
      </w:r>
      <w:r w:rsidR="00E42D9B">
        <w:rPr>
          <w:rFonts w:ascii="Lucida Sans" w:eastAsia="Lucida Sans" w:hAnsi="Lucida Sans" w:cstheme="majorHAnsi"/>
          <w:sz w:val="20"/>
          <w:szCs w:val="20"/>
        </w:rPr>
        <w:t xml:space="preserve"> </w:t>
      </w:r>
      <w:r w:rsidR="00C145AF">
        <w:rPr>
          <w:rFonts w:ascii="Lucida Sans" w:eastAsia="Lucida Sans" w:hAnsi="Lucida Sans" w:cstheme="majorHAnsi"/>
          <w:sz w:val="20"/>
          <w:szCs w:val="20"/>
        </w:rPr>
        <w:t xml:space="preserve">by </w:t>
      </w:r>
      <w:r w:rsidRPr="00E334A6">
        <w:rPr>
          <w:rFonts w:ascii="Lucida Sans" w:eastAsia="Lucida Sans" w:hAnsi="Lucida Sans" w:cstheme="majorHAnsi"/>
          <w:sz w:val="20"/>
          <w:szCs w:val="20"/>
        </w:rPr>
        <w:t>creating scalable data workflows, and developing actionable insights through data visualization.</w:t>
      </w:r>
    </w:p>
    <w:p w14:paraId="32F85A42" w14:textId="6438CFBF" w:rsidR="00C145AF" w:rsidRDefault="008F3B99" w:rsidP="00C145AF">
      <w:pPr>
        <w:pStyle w:val="ListParagraph"/>
        <w:numPr>
          <w:ilvl w:val="0"/>
          <w:numId w:val="24"/>
        </w:numPr>
        <w:tabs>
          <w:tab w:val="left" w:pos="1418"/>
        </w:tabs>
        <w:spacing w:after="0" w:line="240" w:lineRule="auto"/>
        <w:ind w:left="284" w:hanging="284"/>
        <w:rPr>
          <w:rFonts w:ascii="Lucida Sans" w:eastAsia="Lucida Sans" w:hAnsi="Lucida Sans" w:cstheme="majorHAnsi"/>
          <w:sz w:val="20"/>
          <w:szCs w:val="20"/>
        </w:rPr>
      </w:pPr>
      <w:r w:rsidRPr="008F3B99">
        <w:rPr>
          <w:rFonts w:ascii="Lucida Sans" w:eastAsia="Lucida Sans" w:hAnsi="Lucida Sans" w:cstheme="majorHAnsi"/>
          <w:sz w:val="20"/>
          <w:szCs w:val="20"/>
        </w:rPr>
        <w:t>Served as a Data Analyst and Technical Lead during a proof-of-concept (POC) for migrating to a modern data platform</w:t>
      </w:r>
      <w:r>
        <w:rPr>
          <w:rFonts w:ascii="Lucida Sans" w:eastAsia="Lucida Sans" w:hAnsi="Lucida Sans" w:cstheme="majorHAnsi"/>
          <w:sz w:val="20"/>
          <w:szCs w:val="20"/>
        </w:rPr>
        <w:t>.</w:t>
      </w:r>
    </w:p>
    <w:p w14:paraId="5C91F540" w14:textId="2C680FEA" w:rsidR="001D4F51" w:rsidRPr="003C730D" w:rsidRDefault="001D4F51" w:rsidP="00E334A6">
      <w:pPr>
        <w:pStyle w:val="ListParagraph"/>
        <w:numPr>
          <w:ilvl w:val="0"/>
          <w:numId w:val="24"/>
        </w:numPr>
        <w:tabs>
          <w:tab w:val="left" w:pos="1418"/>
        </w:tabs>
        <w:spacing w:after="0" w:line="240" w:lineRule="auto"/>
        <w:ind w:left="284" w:hanging="284"/>
        <w:jc w:val="both"/>
        <w:rPr>
          <w:rFonts w:ascii="Lucida Sans" w:hAnsi="Lucida Sans" w:cs="Open Sans"/>
          <w:sz w:val="20"/>
          <w:szCs w:val="20"/>
        </w:rPr>
      </w:pPr>
      <w:r w:rsidRPr="001D4F51">
        <w:rPr>
          <w:rFonts w:ascii="Lucida Sans" w:eastAsia="Lucida Sans" w:hAnsi="Lucida Sans" w:cstheme="majorHAnsi"/>
          <w:sz w:val="20"/>
          <w:szCs w:val="20"/>
        </w:rPr>
        <w:t xml:space="preserve">Successfully led a migration </w:t>
      </w:r>
      <w:r w:rsidR="003C730D" w:rsidRPr="008F3B99">
        <w:rPr>
          <w:rFonts w:ascii="Lucida Sans" w:eastAsia="Lucida Sans" w:hAnsi="Lucida Sans" w:cstheme="majorHAnsi"/>
          <w:sz w:val="20"/>
          <w:szCs w:val="20"/>
        </w:rPr>
        <w:t xml:space="preserve">project </w:t>
      </w:r>
      <w:r w:rsidR="00E34972">
        <w:rPr>
          <w:rFonts w:ascii="Lucida Sans" w:eastAsia="Lucida Sans" w:hAnsi="Lucida Sans" w:cstheme="majorHAnsi"/>
          <w:sz w:val="20"/>
          <w:szCs w:val="20"/>
        </w:rPr>
        <w:t>and</w:t>
      </w:r>
      <w:r w:rsidR="003C730D" w:rsidRPr="008F3B99">
        <w:rPr>
          <w:rFonts w:ascii="Lucida Sans" w:eastAsia="Lucida Sans" w:hAnsi="Lucida Sans" w:cstheme="majorHAnsi"/>
          <w:sz w:val="20"/>
          <w:szCs w:val="20"/>
        </w:rPr>
        <w:t xml:space="preserve"> </w:t>
      </w:r>
      <w:r w:rsidR="009855E0">
        <w:rPr>
          <w:rFonts w:ascii="Lucida Sans" w:eastAsia="Lucida Sans" w:hAnsi="Lucida Sans" w:cstheme="majorHAnsi"/>
          <w:sz w:val="20"/>
          <w:szCs w:val="20"/>
        </w:rPr>
        <w:t>r</w:t>
      </w:r>
      <w:r w:rsidRPr="008F3B99">
        <w:rPr>
          <w:rFonts w:ascii="Lucida Sans" w:eastAsia="Lucida Sans" w:hAnsi="Lucida Sans" w:cstheme="majorHAnsi"/>
          <w:sz w:val="20"/>
          <w:szCs w:val="20"/>
        </w:rPr>
        <w:t>ecognized as 'Best Employee</w:t>
      </w:r>
      <w:r w:rsidR="003C730D" w:rsidRPr="008F3B99">
        <w:rPr>
          <w:rFonts w:ascii="Lucida Sans" w:eastAsia="Lucida Sans" w:hAnsi="Lucida Sans" w:cstheme="majorHAnsi"/>
          <w:sz w:val="20"/>
          <w:szCs w:val="20"/>
        </w:rPr>
        <w:t xml:space="preserve"> of the Project</w:t>
      </w:r>
      <w:r w:rsidRPr="008F3B99">
        <w:rPr>
          <w:rFonts w:ascii="Lucida Sans" w:eastAsia="Lucida Sans" w:hAnsi="Lucida Sans" w:cstheme="majorHAnsi"/>
          <w:sz w:val="20"/>
          <w:szCs w:val="20"/>
        </w:rPr>
        <w:t>'</w:t>
      </w:r>
      <w:r w:rsidR="003C730D" w:rsidRPr="008F3B99">
        <w:rPr>
          <w:rFonts w:ascii="Lucida Sans" w:eastAsia="Lucida Sans" w:hAnsi="Lucida Sans" w:cstheme="majorHAnsi"/>
          <w:sz w:val="20"/>
          <w:szCs w:val="20"/>
        </w:rPr>
        <w:t xml:space="preserve"> Award</w:t>
      </w:r>
      <w:r w:rsidRPr="008F3B99">
        <w:rPr>
          <w:rFonts w:ascii="Lucida Sans" w:eastAsia="Lucida Sans" w:hAnsi="Lucida Sans" w:cstheme="majorHAnsi"/>
          <w:sz w:val="20"/>
          <w:szCs w:val="20"/>
        </w:rPr>
        <w:t xml:space="preserve"> for outstanding performance </w:t>
      </w:r>
      <w:r w:rsidR="003C730D" w:rsidRPr="008F3B99">
        <w:rPr>
          <w:rFonts w:ascii="Lucida Sans" w:eastAsia="Lucida Sans" w:hAnsi="Lucida Sans" w:cstheme="majorHAnsi"/>
          <w:sz w:val="20"/>
          <w:szCs w:val="20"/>
        </w:rPr>
        <w:t>in year 2024, ‘Working as One’</w:t>
      </w:r>
      <w:r w:rsidR="003C730D">
        <w:rPr>
          <w:rFonts w:ascii="Lucida Sans" w:hAnsi="Lucida Sans" w:cs="Open Sans"/>
          <w:sz w:val="20"/>
          <w:szCs w:val="20"/>
        </w:rPr>
        <w:t xml:space="preserve"> Award</w:t>
      </w:r>
      <w:r w:rsidR="003C730D" w:rsidRPr="003C730D">
        <w:rPr>
          <w:rFonts w:ascii="Lucida Sans" w:hAnsi="Lucida Sans" w:cs="Open Sans"/>
          <w:sz w:val="20"/>
          <w:szCs w:val="20"/>
        </w:rPr>
        <w:t xml:space="preserve"> In 2022 and </w:t>
      </w:r>
      <w:r w:rsidR="003C730D">
        <w:rPr>
          <w:rFonts w:ascii="Lucida Sans" w:hAnsi="Lucida Sans" w:cs="Open Sans"/>
          <w:sz w:val="20"/>
          <w:szCs w:val="20"/>
        </w:rPr>
        <w:t>‘</w:t>
      </w:r>
      <w:r w:rsidR="003C730D" w:rsidRPr="003C730D">
        <w:rPr>
          <w:rFonts w:ascii="Lucida Sans" w:hAnsi="Lucida Sans" w:cs="Open Sans"/>
          <w:sz w:val="20"/>
          <w:szCs w:val="20"/>
        </w:rPr>
        <w:t>Emerging Talent</w:t>
      </w:r>
      <w:r w:rsidR="003C730D">
        <w:rPr>
          <w:rFonts w:ascii="Lucida Sans" w:hAnsi="Lucida Sans" w:cs="Open Sans"/>
          <w:sz w:val="20"/>
          <w:szCs w:val="20"/>
        </w:rPr>
        <w:t>’</w:t>
      </w:r>
      <w:r w:rsidR="003C730D" w:rsidRPr="003C730D">
        <w:rPr>
          <w:rFonts w:ascii="Lucida Sans" w:hAnsi="Lucida Sans" w:cs="Open Sans"/>
          <w:sz w:val="20"/>
          <w:szCs w:val="20"/>
        </w:rPr>
        <w:t xml:space="preserve"> Award in 2023</w:t>
      </w:r>
      <w:r w:rsidR="003C730D">
        <w:rPr>
          <w:rFonts w:ascii="Lucida Sans" w:hAnsi="Lucida Sans" w:cs="Open Sans"/>
          <w:sz w:val="20"/>
          <w:szCs w:val="20"/>
        </w:rPr>
        <w:t xml:space="preserve"> for </w:t>
      </w:r>
      <w:r w:rsidR="003C730D" w:rsidRPr="003C730D">
        <w:rPr>
          <w:rFonts w:ascii="Lucida Sans" w:hAnsi="Lucida Sans" w:cs="Open Sans"/>
          <w:sz w:val="20"/>
          <w:szCs w:val="20"/>
        </w:rPr>
        <w:t>timely</w:t>
      </w:r>
      <w:r w:rsidRPr="003C730D">
        <w:rPr>
          <w:rFonts w:ascii="Lucida Sans" w:hAnsi="Lucida Sans" w:cs="Open Sans"/>
          <w:sz w:val="20"/>
          <w:szCs w:val="20"/>
        </w:rPr>
        <w:t xml:space="preserve"> deliverables </w:t>
      </w:r>
      <w:r w:rsidR="003C730D">
        <w:rPr>
          <w:rFonts w:ascii="Lucida Sans" w:hAnsi="Lucida Sans" w:cs="Open Sans"/>
          <w:sz w:val="20"/>
          <w:szCs w:val="20"/>
        </w:rPr>
        <w:t>and dedication.</w:t>
      </w:r>
    </w:p>
    <w:p w14:paraId="7CDF5C24" w14:textId="1FDED554" w:rsidR="002F31F6" w:rsidRDefault="002F31F6" w:rsidP="002F31F6">
      <w:pPr>
        <w:widowControl w:val="0"/>
        <w:tabs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Lucida Sans" w:eastAsia="Lucida Sans" w:hAnsi="Lucida Sans" w:cstheme="majorHAnsi"/>
          <w:color w:val="000000" w:themeColor="text1"/>
          <w:sz w:val="20"/>
          <w:szCs w:val="20"/>
        </w:rPr>
      </w:pPr>
    </w:p>
    <w:p w14:paraId="67DF5DE6" w14:textId="77777777" w:rsidR="000667A8" w:rsidRDefault="000667A8" w:rsidP="002F31F6">
      <w:pPr>
        <w:widowControl w:val="0"/>
        <w:tabs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Lucida Sans" w:eastAsia="Lucida Sans" w:hAnsi="Lucida Sans" w:cstheme="majorHAnsi"/>
          <w:color w:val="000000" w:themeColor="text1"/>
          <w:sz w:val="20"/>
          <w:szCs w:val="20"/>
        </w:rPr>
      </w:pPr>
    </w:p>
    <w:p w14:paraId="2B7F26EF" w14:textId="352DAEFA" w:rsidR="002F31F6" w:rsidRPr="002F31F6" w:rsidRDefault="002F31F6" w:rsidP="002F31F6">
      <w:pPr>
        <w:widowControl w:val="0"/>
        <w:pBdr>
          <w:bottom w:val="single" w:sz="4" w:space="1" w:color="auto"/>
        </w:pBdr>
        <w:tabs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Lucida Sans" w:eastAsia="Lucida Sans" w:hAnsi="Lucida Sans" w:cstheme="majorHAnsi"/>
          <w:b/>
          <w:bCs/>
          <w:color w:val="000000" w:themeColor="text1"/>
        </w:rPr>
      </w:pPr>
      <w:r w:rsidRPr="002F31F6">
        <w:rPr>
          <w:rFonts w:ascii="Lucida Sans" w:eastAsia="Lucida Sans" w:hAnsi="Lucida Sans" w:cstheme="majorHAnsi"/>
          <w:b/>
          <w:bCs/>
          <w:color w:val="000000" w:themeColor="text1"/>
        </w:rPr>
        <w:t>Technology Skills</w:t>
      </w:r>
    </w:p>
    <w:p w14:paraId="5217560A" w14:textId="77777777" w:rsidR="003F5016" w:rsidRPr="003F5016" w:rsidRDefault="003F5016" w:rsidP="003F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3F5016">
        <w:rPr>
          <w:rFonts w:ascii="Lucida Sans" w:hAnsi="Lucida Sans" w:cstheme="majorHAnsi"/>
          <w:b/>
          <w:sz w:val="20"/>
          <w:szCs w:val="20"/>
          <w:lang w:val="en-IN"/>
        </w:rPr>
        <w:t>Cloud Platforms | Business Intelligence | Data Engineering</w:t>
      </w:r>
      <w:r w:rsidRPr="003F5016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br/>
      </w:r>
      <w:r w:rsidRPr="003F5016">
        <w:rPr>
          <w:rFonts w:ascii="Lucida Sans" w:eastAsia="Lucida Sans" w:hAnsi="Lucida Sans" w:cstheme="majorHAnsi"/>
          <w:sz w:val="20"/>
          <w:szCs w:val="20"/>
        </w:rPr>
        <w:t>Azure (ADF, Databricks, Azure SQL, Storage Explorer),</w:t>
      </w:r>
      <w:r w:rsidRPr="003F5016">
        <w:rPr>
          <w:rFonts w:ascii="Lucida Sans" w:eastAsia="Lucida Sans" w:hAnsi="Lucida Sans" w:cstheme="majorHAnsi"/>
          <w:sz w:val="20"/>
          <w:szCs w:val="20"/>
        </w:rPr>
        <w:br/>
        <w:t>Microsoft BI Tools (SSIS, SSRS, SSMS, Power BI Service, Power BI Desktop, Power BI Builder)</w:t>
      </w:r>
      <w:r w:rsidRPr="003F5016">
        <w:rPr>
          <w:rFonts w:ascii="Lucida Sans" w:eastAsia="Lucida Sans" w:hAnsi="Lucida Sans" w:cstheme="majorHAnsi"/>
          <w:sz w:val="20"/>
          <w:szCs w:val="20"/>
        </w:rPr>
        <w:br/>
        <w:t>Databricks, Tidal Automation, Jaspersoft, RapidMiner</w:t>
      </w:r>
    </w:p>
    <w:p w14:paraId="644C97D8" w14:textId="77777777" w:rsidR="003F5016" w:rsidRPr="003F5016" w:rsidRDefault="003F5016" w:rsidP="003F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3F5016">
        <w:rPr>
          <w:rFonts w:ascii="Lucida Sans" w:hAnsi="Lucida Sans" w:cstheme="majorHAnsi"/>
          <w:b/>
          <w:sz w:val="20"/>
          <w:szCs w:val="20"/>
          <w:lang w:val="en-IN"/>
        </w:rPr>
        <w:t>Programming | Data &amp; Analytics</w:t>
      </w:r>
      <w:r w:rsidRPr="003F5016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br/>
      </w:r>
      <w:r w:rsidRPr="003F5016">
        <w:rPr>
          <w:rFonts w:ascii="Lucida Sans" w:eastAsia="Lucida Sans" w:hAnsi="Lucida Sans" w:cstheme="majorHAnsi"/>
          <w:sz w:val="20"/>
          <w:szCs w:val="20"/>
        </w:rPr>
        <w:t xml:space="preserve">SQL, Python, </w:t>
      </w:r>
      <w:proofErr w:type="spellStart"/>
      <w:r w:rsidRPr="003F5016">
        <w:rPr>
          <w:rFonts w:ascii="Lucida Sans" w:eastAsia="Lucida Sans" w:hAnsi="Lucida Sans" w:cstheme="majorHAnsi"/>
          <w:sz w:val="20"/>
          <w:szCs w:val="20"/>
        </w:rPr>
        <w:t>PySpark</w:t>
      </w:r>
      <w:proofErr w:type="spellEnd"/>
      <w:r w:rsidRPr="003F5016">
        <w:rPr>
          <w:rFonts w:ascii="Lucida Sans" w:eastAsia="Lucida Sans" w:hAnsi="Lucida Sans" w:cstheme="majorHAnsi"/>
          <w:sz w:val="20"/>
          <w:szCs w:val="20"/>
        </w:rPr>
        <w:t>, NumPy, Pandas, Matplotlib</w:t>
      </w:r>
      <w:r w:rsidRPr="003F5016">
        <w:rPr>
          <w:rFonts w:ascii="Lucida Sans" w:eastAsia="Lucida Sans" w:hAnsi="Lucida Sans" w:cstheme="majorHAnsi"/>
          <w:sz w:val="20"/>
          <w:szCs w:val="20"/>
        </w:rPr>
        <w:br/>
        <w:t>ADF Pipelines, Databricks Workflows</w:t>
      </w:r>
    </w:p>
    <w:p w14:paraId="696A2DFB" w14:textId="77777777" w:rsidR="003F5016" w:rsidRPr="003F5016" w:rsidRDefault="003F5016" w:rsidP="003F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3F5016">
        <w:rPr>
          <w:rFonts w:ascii="Lucida Sans" w:hAnsi="Lucida Sans" w:cstheme="majorHAnsi"/>
          <w:b/>
          <w:sz w:val="20"/>
          <w:szCs w:val="20"/>
          <w:lang w:val="en-IN"/>
        </w:rPr>
        <w:t>Business Analysis | Project Tools</w:t>
      </w:r>
      <w:r w:rsidRPr="003F5016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br/>
      </w:r>
      <w:r w:rsidRPr="003F5016">
        <w:rPr>
          <w:rFonts w:ascii="Lucida Sans" w:eastAsia="Lucida Sans" w:hAnsi="Lucida Sans" w:cstheme="majorHAnsi"/>
          <w:sz w:val="20"/>
          <w:szCs w:val="20"/>
        </w:rPr>
        <w:t>JIRA, Confluence, Sprint Planning, Backlog Refinement, Road Mapping</w:t>
      </w:r>
    </w:p>
    <w:p w14:paraId="2972E155" w14:textId="77777777" w:rsidR="003F5016" w:rsidRPr="003F5016" w:rsidRDefault="003F5016" w:rsidP="003F5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</w:pPr>
      <w:r w:rsidRPr="003F5016">
        <w:rPr>
          <w:rFonts w:ascii="Lucida Sans" w:hAnsi="Lucida Sans" w:cstheme="majorHAnsi"/>
          <w:b/>
          <w:sz w:val="20"/>
          <w:szCs w:val="20"/>
          <w:lang w:val="en-IN"/>
        </w:rPr>
        <w:t>Databases</w:t>
      </w:r>
      <w:r w:rsidRPr="003F5016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br/>
      </w:r>
      <w:r w:rsidRPr="003F5016">
        <w:rPr>
          <w:rFonts w:ascii="Lucida Sans" w:eastAsia="Lucida Sans" w:hAnsi="Lucida Sans" w:cstheme="majorHAnsi"/>
          <w:sz w:val="20"/>
          <w:szCs w:val="20"/>
        </w:rPr>
        <w:t>SQL Server, Azure SQL, MySQL, Oracle SQL, Databricks</w:t>
      </w:r>
    </w:p>
    <w:p w14:paraId="2B2C5AA6" w14:textId="1FC9D065" w:rsidR="003F5016" w:rsidRPr="0018201D" w:rsidRDefault="003F5016" w:rsidP="0018201D">
      <w:pPr>
        <w:spacing w:before="100" w:beforeAutospacing="1" w:after="100" w:afterAutospacing="1" w:line="240" w:lineRule="auto"/>
        <w:rPr>
          <w:rFonts w:ascii="Lucida Sans" w:eastAsia="Lucida Sans" w:hAnsi="Lucida Sans" w:cstheme="majorHAnsi"/>
          <w:sz w:val="20"/>
          <w:szCs w:val="20"/>
        </w:rPr>
      </w:pPr>
      <w:r w:rsidRPr="003F5016">
        <w:rPr>
          <w:rFonts w:ascii="Lucida Sans" w:hAnsi="Lucida Sans" w:cstheme="majorHAnsi"/>
          <w:b/>
          <w:sz w:val="20"/>
          <w:szCs w:val="20"/>
          <w:lang w:val="en-IN"/>
        </w:rPr>
        <w:t>Certifications</w:t>
      </w:r>
      <w:r w:rsidRPr="003F5016">
        <w:rPr>
          <w:rFonts w:ascii="Times New Roman" w:eastAsia="Times New Roman" w:hAnsi="Times New Roman" w:cs="Times New Roman"/>
          <w:sz w:val="24"/>
          <w:szCs w:val="24"/>
          <w:lang w:val="en-IE" w:eastAsia="en-GB"/>
        </w:rPr>
        <w:br/>
      </w:r>
      <w:r w:rsidRPr="003F5016">
        <w:rPr>
          <w:rFonts w:ascii="Lucida Sans" w:eastAsia="Lucida Sans" w:hAnsi="Lucida Sans" w:cstheme="majorHAnsi"/>
          <w:sz w:val="20"/>
          <w:szCs w:val="20"/>
        </w:rPr>
        <w:t>Microsoft Certified: Azure Fundamentals (AZ-900) – 2024</w:t>
      </w:r>
      <w:r w:rsidRPr="003F5016">
        <w:rPr>
          <w:rFonts w:ascii="Lucida Sans" w:eastAsia="Lucida Sans" w:hAnsi="Lucida Sans" w:cstheme="majorHAnsi"/>
          <w:sz w:val="20"/>
          <w:szCs w:val="20"/>
        </w:rPr>
        <w:br/>
        <w:t>Microsoft Certified: Azure AI Fundamentals (AI-900) – 2024</w:t>
      </w:r>
      <w:r w:rsidRPr="003F5016">
        <w:rPr>
          <w:rFonts w:ascii="Lucida Sans" w:eastAsia="Lucida Sans" w:hAnsi="Lucida Sans" w:cstheme="majorHAnsi"/>
          <w:sz w:val="20"/>
          <w:szCs w:val="20"/>
        </w:rPr>
        <w:br/>
        <w:t>Microsoft Certified: Power BI Data Analyst (PL-300) – 2024</w:t>
      </w:r>
      <w:r w:rsidR="00C739A8">
        <w:rPr>
          <w:rFonts w:ascii="Lucida Sans" w:eastAsia="Lucida Sans" w:hAnsi="Lucida Sans" w:cstheme="majorHAnsi"/>
          <w:sz w:val="20"/>
          <w:szCs w:val="20"/>
        </w:rPr>
        <w:br/>
      </w:r>
      <w:r w:rsidR="00C739A8" w:rsidRPr="00C739A8">
        <w:rPr>
          <w:rFonts w:ascii="Lucida Sans" w:eastAsia="Lucida Sans" w:hAnsi="Lucida Sans" w:cstheme="majorHAnsi"/>
          <w:sz w:val="20"/>
          <w:szCs w:val="20"/>
        </w:rPr>
        <w:t>Oracle Cloud Infrastructure 2025 AI Foundations Associate (1Z0-1122-25)</w:t>
      </w:r>
      <w:r w:rsidR="00C739A8">
        <w:rPr>
          <w:rFonts w:ascii="Lucida Sans" w:eastAsia="Lucida Sans" w:hAnsi="Lucida Sans" w:cstheme="majorHAnsi"/>
          <w:sz w:val="20"/>
          <w:szCs w:val="20"/>
        </w:rPr>
        <w:br/>
      </w:r>
      <w:r w:rsidR="00C739A8" w:rsidRPr="00C739A8">
        <w:rPr>
          <w:rFonts w:ascii="Lucida Sans" w:eastAsia="Lucida Sans" w:hAnsi="Lucida Sans" w:cstheme="majorHAnsi"/>
          <w:sz w:val="20"/>
          <w:szCs w:val="20"/>
        </w:rPr>
        <w:t>Programming for Everybody (Getting Started with Python)</w:t>
      </w:r>
      <w:r w:rsidRPr="003F5016">
        <w:rPr>
          <w:rFonts w:ascii="Lucida Sans" w:eastAsia="Lucida Sans" w:hAnsi="Lucida Sans" w:cstheme="majorHAnsi"/>
          <w:sz w:val="20"/>
          <w:szCs w:val="20"/>
        </w:rPr>
        <w:br/>
        <w:t xml:space="preserve">Completed 20+ courses (Udemy, </w:t>
      </w:r>
      <w:r w:rsidR="00D15BBD">
        <w:rPr>
          <w:rFonts w:ascii="Lucida Sans" w:eastAsia="Lucida Sans" w:hAnsi="Lucida Sans" w:cstheme="majorHAnsi"/>
          <w:sz w:val="20"/>
          <w:szCs w:val="20"/>
        </w:rPr>
        <w:t xml:space="preserve">data camp, Coursera, </w:t>
      </w:r>
      <w:r w:rsidRPr="003F5016">
        <w:rPr>
          <w:rFonts w:ascii="Lucida Sans" w:eastAsia="Lucida Sans" w:hAnsi="Lucida Sans" w:cstheme="majorHAnsi"/>
          <w:sz w:val="20"/>
          <w:szCs w:val="20"/>
        </w:rPr>
        <w:t xml:space="preserve">Microsoft Learn): SSIS, ADF, SQL, Power BI, Databricks, </w:t>
      </w:r>
      <w:proofErr w:type="spellStart"/>
      <w:r w:rsidRPr="003F5016">
        <w:rPr>
          <w:rFonts w:ascii="Lucida Sans" w:eastAsia="Lucida Sans" w:hAnsi="Lucida Sans" w:cstheme="majorHAnsi"/>
          <w:sz w:val="20"/>
          <w:szCs w:val="20"/>
        </w:rPr>
        <w:t>PySpark</w:t>
      </w:r>
      <w:proofErr w:type="spellEnd"/>
    </w:p>
    <w:p w14:paraId="2430F10A" w14:textId="77777777" w:rsidR="002F31F6" w:rsidRPr="008468C6" w:rsidRDefault="002F31F6" w:rsidP="002F31F6">
      <w:pPr>
        <w:widowControl w:val="0"/>
        <w:tabs>
          <w:tab w:val="left" w:pos="1418"/>
        </w:tabs>
        <w:autoSpaceDE w:val="0"/>
        <w:autoSpaceDN w:val="0"/>
        <w:adjustRightInd w:val="0"/>
        <w:spacing w:after="0" w:line="240" w:lineRule="auto"/>
        <w:jc w:val="both"/>
        <w:rPr>
          <w:rFonts w:ascii="Lucida Sans" w:eastAsia="Lucida Sans" w:hAnsi="Lucida Sans" w:cstheme="majorHAnsi"/>
          <w:color w:val="000000" w:themeColor="text1"/>
          <w:sz w:val="20"/>
          <w:szCs w:val="20"/>
        </w:rPr>
      </w:pPr>
    </w:p>
    <w:p w14:paraId="44CECA77" w14:textId="77777777" w:rsidR="006F0924" w:rsidRPr="00A41104" w:rsidRDefault="006F0924" w:rsidP="006F0924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Lucida Sans" w:hAnsi="Lucida Sans" w:cs="Times New Roman"/>
          <w:b/>
        </w:rPr>
      </w:pPr>
      <w:r w:rsidRPr="00A41104">
        <w:rPr>
          <w:rFonts w:ascii="Lucida Sans" w:hAnsi="Lucida Sans" w:cs="Times New Roman"/>
          <w:b/>
        </w:rPr>
        <w:t>Education</w:t>
      </w:r>
    </w:p>
    <w:p w14:paraId="44CECA78" w14:textId="77777777" w:rsidR="006F0924" w:rsidRPr="00135A9A" w:rsidRDefault="006F0924" w:rsidP="006F0924">
      <w:pPr>
        <w:widowControl w:val="0"/>
        <w:autoSpaceDE w:val="0"/>
        <w:autoSpaceDN w:val="0"/>
        <w:adjustRightInd w:val="0"/>
        <w:spacing w:after="0" w:line="240" w:lineRule="auto"/>
        <w:rPr>
          <w:rFonts w:ascii="Lucida Sans" w:hAnsi="Lucida Sans" w:cs="Times New Roman"/>
          <w:sz w:val="18"/>
          <w:szCs w:val="18"/>
        </w:rPr>
      </w:pPr>
    </w:p>
    <w:p w14:paraId="421774A5" w14:textId="2D6B3808" w:rsidR="00EB6B80" w:rsidRPr="00710AEC" w:rsidRDefault="005108F5" w:rsidP="007A711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Lucida Sans" w:hAnsi="Lucida Sans" w:cstheme="majorHAnsi"/>
          <w:bCs/>
          <w:sz w:val="20"/>
          <w:szCs w:val="20"/>
        </w:rPr>
      </w:pPr>
      <w:r>
        <w:rPr>
          <w:rFonts w:ascii="Lucida Sans" w:hAnsi="Lucida Sans" w:cstheme="majorHAnsi"/>
          <w:b/>
          <w:sz w:val="20"/>
          <w:szCs w:val="20"/>
        </w:rPr>
        <w:t xml:space="preserve">Jan </w:t>
      </w:r>
      <w:r w:rsidR="00624F8A" w:rsidRPr="00624F8A">
        <w:rPr>
          <w:rFonts w:ascii="Lucida Sans" w:hAnsi="Lucida Sans" w:cstheme="majorHAnsi"/>
          <w:b/>
          <w:sz w:val="20"/>
          <w:szCs w:val="20"/>
        </w:rPr>
        <w:t xml:space="preserve">2025 – </w:t>
      </w:r>
      <w:r>
        <w:rPr>
          <w:rFonts w:ascii="Lucida Sans" w:hAnsi="Lucida Sans" w:cstheme="majorHAnsi"/>
          <w:b/>
          <w:sz w:val="20"/>
          <w:szCs w:val="20"/>
        </w:rPr>
        <w:t xml:space="preserve">Jan </w:t>
      </w:r>
      <w:r w:rsidR="00624F8A">
        <w:rPr>
          <w:rFonts w:ascii="Lucida Sans" w:hAnsi="Lucida Sans" w:cstheme="majorHAnsi"/>
          <w:b/>
          <w:sz w:val="20"/>
          <w:szCs w:val="20"/>
        </w:rPr>
        <w:t>2026</w:t>
      </w:r>
      <w:r w:rsidR="00624F8A" w:rsidRPr="00624F8A">
        <w:rPr>
          <w:rFonts w:ascii="Lucida Sans" w:hAnsi="Lucida Sans" w:cstheme="majorHAnsi"/>
          <w:b/>
          <w:sz w:val="20"/>
          <w:szCs w:val="20"/>
        </w:rPr>
        <w:t xml:space="preserve"> |</w:t>
      </w:r>
      <w:r w:rsidR="00624F8A">
        <w:rPr>
          <w:rFonts w:ascii="Lucida Sans" w:hAnsi="Lucida Sans" w:cstheme="majorHAnsi"/>
          <w:b/>
          <w:sz w:val="20"/>
          <w:szCs w:val="20"/>
        </w:rPr>
        <w:t xml:space="preserve"> </w:t>
      </w:r>
      <w:r w:rsidR="00624F8A" w:rsidRPr="00624F8A">
        <w:rPr>
          <w:rFonts w:ascii="Lucida Sans" w:hAnsi="Lucida Sans" w:cstheme="majorHAnsi"/>
          <w:b/>
          <w:sz w:val="20"/>
          <w:szCs w:val="20"/>
        </w:rPr>
        <w:t xml:space="preserve">MSc AI for Business | </w:t>
      </w:r>
      <w:r w:rsidR="00624F8A" w:rsidRPr="00624F8A">
        <w:rPr>
          <w:rFonts w:ascii="Lucida Sans" w:hAnsi="Lucida Sans" w:cstheme="majorHAnsi"/>
          <w:bCs/>
          <w:sz w:val="20"/>
          <w:szCs w:val="20"/>
        </w:rPr>
        <w:t>National College of Ireland</w:t>
      </w:r>
      <w:r w:rsidR="000666B8">
        <w:rPr>
          <w:rFonts w:ascii="Lucida Sans" w:hAnsi="Lucida Sans" w:cstheme="majorHAnsi"/>
          <w:bCs/>
          <w:sz w:val="20"/>
          <w:szCs w:val="20"/>
        </w:rPr>
        <w:t xml:space="preserve"> |</w:t>
      </w:r>
    </w:p>
    <w:p w14:paraId="2F599A5F" w14:textId="21BEF253" w:rsidR="000F3995" w:rsidRDefault="00DD7136" w:rsidP="000F3995">
      <w:pPr>
        <w:widowControl w:val="0"/>
        <w:autoSpaceDE w:val="0"/>
        <w:autoSpaceDN w:val="0"/>
        <w:adjustRightInd w:val="0"/>
        <w:spacing w:after="0" w:line="240" w:lineRule="auto"/>
        <w:rPr>
          <w:rFonts w:ascii="Lucida Sans" w:hAnsi="Lucida Sans" w:cstheme="majorHAnsi"/>
          <w:bCs/>
          <w:sz w:val="20"/>
          <w:szCs w:val="20"/>
        </w:rPr>
      </w:pPr>
      <w:r>
        <w:rPr>
          <w:rFonts w:ascii="Lucida Sans" w:hAnsi="Lucida Sans" w:cstheme="majorHAnsi"/>
          <w:b/>
          <w:sz w:val="20"/>
          <w:szCs w:val="20"/>
        </w:rPr>
        <w:t xml:space="preserve">June </w:t>
      </w:r>
      <w:r w:rsidR="00624F8A" w:rsidRPr="00624F8A">
        <w:rPr>
          <w:rFonts w:ascii="Lucida Sans" w:hAnsi="Lucida Sans" w:cstheme="majorHAnsi"/>
          <w:b/>
          <w:sz w:val="20"/>
          <w:szCs w:val="20"/>
        </w:rPr>
        <w:t xml:space="preserve">2016 – </w:t>
      </w:r>
      <w:r>
        <w:rPr>
          <w:rFonts w:ascii="Lucida Sans" w:hAnsi="Lucida Sans" w:cstheme="majorHAnsi"/>
          <w:b/>
          <w:sz w:val="20"/>
          <w:szCs w:val="20"/>
        </w:rPr>
        <w:t xml:space="preserve">Nov </w:t>
      </w:r>
      <w:r w:rsidR="00624F8A" w:rsidRPr="00624F8A">
        <w:rPr>
          <w:rFonts w:ascii="Lucida Sans" w:hAnsi="Lucida Sans" w:cstheme="majorHAnsi"/>
          <w:b/>
          <w:sz w:val="20"/>
          <w:szCs w:val="20"/>
        </w:rPr>
        <w:t xml:space="preserve">2020 </w:t>
      </w:r>
      <w:r w:rsidR="00624F8A" w:rsidRPr="000F3995">
        <w:rPr>
          <w:rFonts w:ascii="Lucida Sans" w:hAnsi="Lucida Sans" w:cstheme="majorHAnsi"/>
          <w:b/>
          <w:sz w:val="20"/>
          <w:szCs w:val="20"/>
        </w:rPr>
        <w:t xml:space="preserve">| </w:t>
      </w:r>
      <w:proofErr w:type="spellStart"/>
      <w:proofErr w:type="gramStart"/>
      <w:r w:rsidR="00624F8A" w:rsidRPr="0018201D">
        <w:rPr>
          <w:rFonts w:ascii="Lucida Sans" w:hAnsi="Lucida Sans" w:cstheme="majorHAnsi"/>
          <w:bCs/>
          <w:sz w:val="20"/>
          <w:szCs w:val="20"/>
        </w:rPr>
        <w:t>B.Tech</w:t>
      </w:r>
      <w:proofErr w:type="spellEnd"/>
      <w:proofErr w:type="gramEnd"/>
      <w:r w:rsidR="00624F8A" w:rsidRPr="0018201D">
        <w:rPr>
          <w:rFonts w:ascii="Lucida Sans" w:hAnsi="Lucida Sans" w:cstheme="majorHAnsi"/>
          <w:bCs/>
          <w:sz w:val="20"/>
          <w:szCs w:val="20"/>
        </w:rPr>
        <w:t xml:space="preserve"> Electronics and Communication Engineering</w:t>
      </w:r>
      <w:r w:rsidR="00624F8A" w:rsidRPr="000F3995">
        <w:rPr>
          <w:rFonts w:ascii="Lucida Sans" w:hAnsi="Lucida Sans" w:cstheme="majorHAnsi"/>
          <w:b/>
          <w:sz w:val="20"/>
          <w:szCs w:val="20"/>
        </w:rPr>
        <w:t xml:space="preserve"> |</w:t>
      </w:r>
      <w:r w:rsidR="000F3995">
        <w:rPr>
          <w:rFonts w:ascii="Lucida Sans" w:hAnsi="Lucida Sans" w:cstheme="majorHAnsi"/>
          <w:bCs/>
          <w:sz w:val="20"/>
          <w:szCs w:val="20"/>
        </w:rPr>
        <w:br/>
      </w:r>
      <w:r w:rsidR="00624F8A" w:rsidRPr="00624F8A">
        <w:rPr>
          <w:rFonts w:ascii="Lucida Sans" w:hAnsi="Lucida Sans" w:cstheme="majorHAnsi"/>
          <w:bCs/>
          <w:sz w:val="20"/>
          <w:szCs w:val="20"/>
        </w:rPr>
        <w:t xml:space="preserve"> </w:t>
      </w:r>
      <w:r w:rsidR="000F3995">
        <w:rPr>
          <w:rFonts w:ascii="Lucida Sans" w:hAnsi="Lucida Sans" w:cstheme="majorHAnsi"/>
          <w:bCs/>
          <w:sz w:val="20"/>
          <w:szCs w:val="20"/>
        </w:rPr>
        <w:t xml:space="preserve">                      </w:t>
      </w:r>
      <w:r w:rsidR="00624F8A" w:rsidRPr="000F3995">
        <w:rPr>
          <w:rFonts w:ascii="Lucida Sans" w:hAnsi="Lucida Sans" w:cstheme="majorHAnsi"/>
          <w:bCs/>
          <w:sz w:val="20"/>
          <w:szCs w:val="20"/>
        </w:rPr>
        <w:t xml:space="preserve">Srinivasa Institute of </w:t>
      </w:r>
      <w:r w:rsidR="00BF5298" w:rsidRPr="000F3995">
        <w:rPr>
          <w:rFonts w:ascii="Lucida Sans" w:hAnsi="Lucida Sans" w:cstheme="majorHAnsi"/>
          <w:bCs/>
          <w:sz w:val="20"/>
          <w:szCs w:val="20"/>
        </w:rPr>
        <w:t>Engineering and</w:t>
      </w:r>
      <w:r w:rsidR="00624F8A" w:rsidRPr="000F3995">
        <w:rPr>
          <w:rFonts w:ascii="Lucida Sans" w:hAnsi="Lucida Sans" w:cstheme="majorHAnsi"/>
          <w:bCs/>
          <w:sz w:val="20"/>
          <w:szCs w:val="20"/>
        </w:rPr>
        <w:t xml:space="preserve"> Technology, </w:t>
      </w:r>
      <w:proofErr w:type="spellStart"/>
      <w:r w:rsidR="00624F8A" w:rsidRPr="000F3995">
        <w:rPr>
          <w:rFonts w:ascii="Lucida Sans" w:hAnsi="Lucida Sans" w:cstheme="majorHAnsi"/>
          <w:bCs/>
          <w:sz w:val="20"/>
          <w:szCs w:val="20"/>
        </w:rPr>
        <w:t>Cheyyeru</w:t>
      </w:r>
      <w:proofErr w:type="spellEnd"/>
      <w:r w:rsidR="000F3995">
        <w:rPr>
          <w:rFonts w:ascii="Lucida Sans" w:hAnsi="Lucida Sans" w:cstheme="majorHAnsi"/>
          <w:bCs/>
          <w:sz w:val="20"/>
          <w:szCs w:val="20"/>
        </w:rPr>
        <w:t xml:space="preserve"> |</w:t>
      </w:r>
      <w:r w:rsidR="00624F8A">
        <w:rPr>
          <w:rFonts w:ascii="Lucida Sans" w:hAnsi="Lucida Sans" w:cstheme="majorHAnsi"/>
          <w:bCs/>
          <w:sz w:val="20"/>
          <w:szCs w:val="20"/>
        </w:rPr>
        <w:t xml:space="preserve"> </w:t>
      </w:r>
    </w:p>
    <w:p w14:paraId="00001487" w14:textId="77777777" w:rsidR="00EB6B80" w:rsidRDefault="00EB6B80" w:rsidP="00624F8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Lucida Sans" w:hAnsi="Lucida Sans" w:cstheme="majorHAnsi"/>
          <w:b/>
          <w:sz w:val="20"/>
          <w:szCs w:val="20"/>
          <w:lang w:val="en-IN"/>
        </w:rPr>
      </w:pPr>
    </w:p>
    <w:p w14:paraId="0CE81C1D" w14:textId="77777777" w:rsidR="001F68DE" w:rsidRDefault="001F68DE" w:rsidP="00624F8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Lucida Sans" w:hAnsi="Lucida Sans" w:cstheme="majorHAnsi"/>
          <w:b/>
          <w:sz w:val="20"/>
          <w:szCs w:val="20"/>
          <w:lang w:val="en-IN"/>
        </w:rPr>
      </w:pPr>
    </w:p>
    <w:p w14:paraId="5C5ACC77" w14:textId="77777777" w:rsidR="001F68DE" w:rsidRDefault="001F68DE" w:rsidP="00624F8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Lucida Sans" w:hAnsi="Lucida Sans" w:cstheme="majorHAnsi"/>
          <w:b/>
          <w:sz w:val="20"/>
          <w:szCs w:val="20"/>
          <w:lang w:val="en-IN"/>
        </w:rPr>
      </w:pPr>
    </w:p>
    <w:p w14:paraId="45B02535" w14:textId="77777777" w:rsidR="001F68DE" w:rsidRDefault="001F68DE" w:rsidP="00624F8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Lucida Sans" w:hAnsi="Lucida Sans" w:cstheme="majorHAnsi"/>
          <w:b/>
          <w:sz w:val="20"/>
          <w:szCs w:val="20"/>
          <w:lang w:val="en-IN"/>
        </w:rPr>
      </w:pPr>
    </w:p>
    <w:p w14:paraId="64F0FA81" w14:textId="77777777" w:rsidR="0018201D" w:rsidRPr="000B519B" w:rsidRDefault="0018201D" w:rsidP="00624F8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Lucida Sans" w:hAnsi="Lucida Sans" w:cstheme="majorHAnsi"/>
          <w:b/>
          <w:sz w:val="20"/>
          <w:szCs w:val="20"/>
          <w:lang w:val="en-IN"/>
        </w:rPr>
      </w:pPr>
    </w:p>
    <w:p w14:paraId="5D02BFCD" w14:textId="77777777" w:rsidR="00EB6B80" w:rsidRPr="00624F8A" w:rsidRDefault="00EB6B80" w:rsidP="00624F8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Lucida Sans" w:hAnsi="Lucida Sans" w:cstheme="majorHAnsi"/>
          <w:b/>
          <w:sz w:val="20"/>
          <w:szCs w:val="20"/>
        </w:rPr>
      </w:pPr>
    </w:p>
    <w:p w14:paraId="44CECA83" w14:textId="2F07A23F" w:rsidR="006F0924" w:rsidRPr="00A41104" w:rsidRDefault="006F0924" w:rsidP="006F0924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Lucida Sans" w:hAnsi="Lucida Sans" w:cstheme="majorHAnsi"/>
          <w:b/>
        </w:rPr>
      </w:pPr>
      <w:r w:rsidRPr="00A41104">
        <w:rPr>
          <w:rFonts w:ascii="Lucida Sans" w:hAnsi="Lucida Sans" w:cstheme="majorHAnsi"/>
          <w:b/>
        </w:rPr>
        <w:t>Work Experience</w:t>
      </w:r>
    </w:p>
    <w:p w14:paraId="4A59555C" w14:textId="77777777" w:rsidR="002F31F6" w:rsidRPr="00F02F28" w:rsidRDefault="002F31F6" w:rsidP="00F02F28">
      <w:pPr>
        <w:spacing w:after="0" w:line="240" w:lineRule="auto"/>
        <w:jc w:val="both"/>
        <w:rPr>
          <w:rFonts w:ascii="Lucida Sans" w:hAnsi="Lucida Sans" w:cstheme="majorHAnsi"/>
          <w:sz w:val="20"/>
          <w:szCs w:val="20"/>
        </w:rPr>
      </w:pPr>
    </w:p>
    <w:p w14:paraId="5795B0C9" w14:textId="5B9AD158" w:rsidR="0065408F" w:rsidRPr="004274DF" w:rsidRDefault="0065408F" w:rsidP="0065408F">
      <w:pPr>
        <w:jc w:val="both"/>
        <w:rPr>
          <w:rFonts w:ascii="Lucida Sans" w:hAnsi="Lucida Sans" w:cstheme="majorHAnsi"/>
          <w:b/>
          <w:bCs/>
          <w:sz w:val="20"/>
          <w:szCs w:val="20"/>
        </w:rPr>
      </w:pPr>
      <w:r w:rsidRPr="004274DF">
        <w:rPr>
          <w:rFonts w:ascii="Lucida Sans" w:hAnsi="Lucida Sans" w:cstheme="majorHAnsi"/>
          <w:b/>
          <w:bCs/>
          <w:sz w:val="20"/>
          <w:szCs w:val="20"/>
        </w:rPr>
        <w:t>Associate AIA – MSFT | Optum Finance, Cognizant</w:t>
      </w:r>
      <w:r w:rsidR="00E71FC9">
        <w:rPr>
          <w:rFonts w:ascii="Lucida Sans" w:hAnsi="Lucida Sans" w:cstheme="majorHAnsi"/>
          <w:b/>
          <w:bCs/>
          <w:sz w:val="20"/>
          <w:szCs w:val="20"/>
        </w:rPr>
        <w:t xml:space="preserve"> </w:t>
      </w:r>
      <w:r w:rsidR="00E71FC9" w:rsidRPr="004274DF">
        <w:rPr>
          <w:rFonts w:ascii="Lucida Sans" w:hAnsi="Lucida Sans" w:cstheme="majorHAnsi"/>
          <w:b/>
          <w:bCs/>
          <w:sz w:val="20"/>
          <w:szCs w:val="20"/>
        </w:rPr>
        <w:t xml:space="preserve">[July 2024 – </w:t>
      </w:r>
      <w:r w:rsidR="00E71FC9">
        <w:rPr>
          <w:rFonts w:ascii="Lucida Sans" w:hAnsi="Lucida Sans" w:cstheme="majorHAnsi"/>
          <w:b/>
          <w:bCs/>
          <w:sz w:val="20"/>
          <w:szCs w:val="20"/>
        </w:rPr>
        <w:t>Dec 2024</w:t>
      </w:r>
      <w:r w:rsidR="00E71FC9" w:rsidRPr="004274DF">
        <w:rPr>
          <w:rFonts w:ascii="Lucida Sans" w:hAnsi="Lucida Sans" w:cstheme="majorHAnsi"/>
          <w:b/>
          <w:bCs/>
          <w:sz w:val="20"/>
          <w:szCs w:val="20"/>
        </w:rPr>
        <w:t xml:space="preserve">] </w:t>
      </w:r>
    </w:p>
    <w:p w14:paraId="604A5E6D" w14:textId="32042886" w:rsidR="005A77E2" w:rsidRDefault="005A77E2" w:rsidP="0065408F">
      <w:pPr>
        <w:pStyle w:val="ListParagraph"/>
        <w:numPr>
          <w:ilvl w:val="0"/>
          <w:numId w:val="22"/>
        </w:numPr>
        <w:ind w:left="284" w:hanging="284"/>
        <w:jc w:val="both"/>
        <w:rPr>
          <w:rFonts w:ascii="Lucida Sans" w:hAnsi="Lucida Sans" w:cstheme="majorHAnsi"/>
          <w:sz w:val="20"/>
          <w:szCs w:val="20"/>
        </w:rPr>
      </w:pPr>
      <w:r w:rsidRPr="005A77E2">
        <w:rPr>
          <w:rFonts w:ascii="Lucida Sans" w:hAnsi="Lucida Sans" w:cstheme="majorHAnsi"/>
          <w:sz w:val="20"/>
          <w:szCs w:val="20"/>
        </w:rPr>
        <w:t xml:space="preserve">Served as an Azure Databricks and Power BI Developer </w:t>
      </w:r>
      <w:r w:rsidR="00A1382D">
        <w:rPr>
          <w:rFonts w:ascii="Lucida Sans" w:hAnsi="Lucida Sans" w:cstheme="majorHAnsi"/>
          <w:sz w:val="20"/>
          <w:szCs w:val="20"/>
        </w:rPr>
        <w:t>for 6 months o</w:t>
      </w:r>
      <w:r w:rsidRPr="005A77E2">
        <w:rPr>
          <w:rFonts w:ascii="Lucida Sans" w:hAnsi="Lucida Sans" w:cstheme="majorHAnsi"/>
          <w:sz w:val="20"/>
          <w:szCs w:val="20"/>
        </w:rPr>
        <w:t>n the United Health Group (UHG) Finance Project, playing a key role in one of the largest finance-managed care plans in the U.S.</w:t>
      </w:r>
    </w:p>
    <w:p w14:paraId="568960F7" w14:textId="24F75E49" w:rsidR="003B75BA" w:rsidRDefault="003B75BA" w:rsidP="0065408F">
      <w:pPr>
        <w:pStyle w:val="ListParagraph"/>
        <w:numPr>
          <w:ilvl w:val="0"/>
          <w:numId w:val="22"/>
        </w:numPr>
        <w:ind w:left="284" w:hanging="284"/>
        <w:jc w:val="both"/>
        <w:rPr>
          <w:rFonts w:ascii="Lucida Sans" w:hAnsi="Lucida Sans" w:cstheme="majorHAnsi"/>
          <w:sz w:val="20"/>
          <w:szCs w:val="20"/>
        </w:rPr>
      </w:pPr>
      <w:r w:rsidRPr="003B75BA">
        <w:rPr>
          <w:rFonts w:ascii="Lucida Sans" w:hAnsi="Lucida Sans" w:cstheme="majorHAnsi"/>
          <w:sz w:val="20"/>
          <w:szCs w:val="20"/>
        </w:rPr>
        <w:t>Developed interactive Power BI dashboards using DAX measures, Power Query transformations, and advanced visualizations (KPIs, drill-through reports, custom visuals) with row-level security (RLS) for data governance</w:t>
      </w:r>
    </w:p>
    <w:p w14:paraId="715BF9BD" w14:textId="08B69A4E" w:rsidR="0065408F" w:rsidRPr="0065408F" w:rsidRDefault="0065408F" w:rsidP="0065408F">
      <w:pPr>
        <w:pStyle w:val="ListParagraph"/>
        <w:numPr>
          <w:ilvl w:val="0"/>
          <w:numId w:val="22"/>
        </w:numPr>
        <w:ind w:left="284" w:hanging="284"/>
        <w:jc w:val="both"/>
        <w:rPr>
          <w:rFonts w:ascii="Lucida Sans" w:hAnsi="Lucida Sans" w:cstheme="majorHAnsi"/>
          <w:sz w:val="20"/>
          <w:szCs w:val="20"/>
        </w:rPr>
      </w:pPr>
      <w:r w:rsidRPr="0065408F">
        <w:rPr>
          <w:rFonts w:ascii="Lucida Sans" w:hAnsi="Lucida Sans" w:cstheme="majorHAnsi"/>
          <w:sz w:val="20"/>
          <w:szCs w:val="20"/>
        </w:rPr>
        <w:t xml:space="preserve">Developed Databricks workflows and Power BI reports using </w:t>
      </w:r>
      <w:proofErr w:type="spellStart"/>
      <w:r w:rsidRPr="0065408F">
        <w:rPr>
          <w:rFonts w:ascii="Lucida Sans" w:hAnsi="Lucida Sans" w:cstheme="majorHAnsi"/>
          <w:sz w:val="20"/>
          <w:szCs w:val="20"/>
        </w:rPr>
        <w:t>PySpark</w:t>
      </w:r>
      <w:proofErr w:type="spellEnd"/>
      <w:r w:rsidRPr="0065408F">
        <w:rPr>
          <w:rFonts w:ascii="Lucida Sans" w:hAnsi="Lucida Sans" w:cstheme="majorHAnsi"/>
          <w:sz w:val="20"/>
          <w:szCs w:val="20"/>
        </w:rPr>
        <w:t xml:space="preserve"> and Azure SQL for data migration and reporting.  </w:t>
      </w:r>
    </w:p>
    <w:p w14:paraId="0F8B4B0F" w14:textId="6C2EC55D" w:rsidR="003B75BA" w:rsidRPr="003B75BA" w:rsidRDefault="0065408F" w:rsidP="003B75BA">
      <w:pPr>
        <w:pStyle w:val="ListParagraph"/>
        <w:numPr>
          <w:ilvl w:val="0"/>
          <w:numId w:val="22"/>
        </w:numPr>
        <w:ind w:left="284" w:hanging="284"/>
        <w:jc w:val="both"/>
        <w:rPr>
          <w:rFonts w:ascii="Lucida Sans" w:hAnsi="Lucida Sans" w:cstheme="majorHAnsi"/>
          <w:sz w:val="20"/>
          <w:szCs w:val="20"/>
        </w:rPr>
      </w:pPr>
      <w:r w:rsidRPr="0065408F">
        <w:rPr>
          <w:rFonts w:ascii="Lucida Sans" w:hAnsi="Lucida Sans" w:cstheme="majorHAnsi"/>
          <w:sz w:val="20"/>
          <w:szCs w:val="20"/>
        </w:rPr>
        <w:t xml:space="preserve">Migrated </w:t>
      </w:r>
      <w:r w:rsidR="00E3526E">
        <w:rPr>
          <w:rFonts w:ascii="Lucida Sans" w:hAnsi="Lucida Sans" w:cstheme="majorHAnsi"/>
          <w:sz w:val="20"/>
          <w:szCs w:val="20"/>
        </w:rPr>
        <w:t xml:space="preserve">50 </w:t>
      </w:r>
      <w:r w:rsidRPr="0065408F">
        <w:rPr>
          <w:rFonts w:ascii="Lucida Sans" w:hAnsi="Lucida Sans" w:cstheme="majorHAnsi"/>
          <w:sz w:val="20"/>
          <w:szCs w:val="20"/>
        </w:rPr>
        <w:t xml:space="preserve">Oracle SQL </w:t>
      </w:r>
      <w:r w:rsidR="00E3526E">
        <w:rPr>
          <w:rFonts w:ascii="Lucida Sans" w:hAnsi="Lucida Sans" w:cstheme="majorHAnsi"/>
          <w:sz w:val="20"/>
          <w:szCs w:val="20"/>
        </w:rPr>
        <w:t>scripts</w:t>
      </w:r>
      <w:r w:rsidRPr="0065408F">
        <w:rPr>
          <w:rFonts w:ascii="Lucida Sans" w:hAnsi="Lucida Sans" w:cstheme="majorHAnsi"/>
          <w:sz w:val="20"/>
          <w:szCs w:val="20"/>
        </w:rPr>
        <w:t xml:space="preserve"> to Azure Databricks Notebooks and automated data loads using </w:t>
      </w:r>
      <w:r w:rsidR="00F02F28">
        <w:rPr>
          <w:rFonts w:ascii="Lucida Sans" w:hAnsi="Lucida Sans" w:cstheme="majorHAnsi"/>
          <w:sz w:val="20"/>
          <w:szCs w:val="20"/>
        </w:rPr>
        <w:t xml:space="preserve">data bricks workflows </w:t>
      </w:r>
      <w:r w:rsidRPr="0065408F">
        <w:rPr>
          <w:rFonts w:ascii="Lucida Sans" w:hAnsi="Lucida Sans" w:cstheme="majorHAnsi"/>
          <w:sz w:val="20"/>
          <w:szCs w:val="20"/>
        </w:rPr>
        <w:t xml:space="preserve">integration and configuration </w:t>
      </w:r>
      <w:r w:rsidR="003638AB" w:rsidRPr="0065408F">
        <w:rPr>
          <w:rFonts w:ascii="Lucida Sans" w:hAnsi="Lucida Sans" w:cstheme="majorHAnsi"/>
          <w:sz w:val="20"/>
          <w:szCs w:val="20"/>
        </w:rPr>
        <w:t xml:space="preserve">tables. </w:t>
      </w:r>
    </w:p>
    <w:p w14:paraId="4900EB46" w14:textId="2E9B320B" w:rsidR="0065408F" w:rsidRPr="0065408F" w:rsidRDefault="0065408F" w:rsidP="0065408F">
      <w:pPr>
        <w:pStyle w:val="ListParagraph"/>
        <w:numPr>
          <w:ilvl w:val="0"/>
          <w:numId w:val="22"/>
        </w:numPr>
        <w:ind w:left="284" w:hanging="284"/>
        <w:jc w:val="both"/>
        <w:rPr>
          <w:rFonts w:ascii="Lucida Sans" w:hAnsi="Lucida Sans" w:cstheme="majorHAnsi"/>
          <w:sz w:val="20"/>
          <w:szCs w:val="20"/>
        </w:rPr>
      </w:pPr>
      <w:r w:rsidRPr="0065408F">
        <w:rPr>
          <w:rFonts w:ascii="Lucida Sans" w:hAnsi="Lucida Sans" w:cstheme="majorHAnsi"/>
          <w:sz w:val="20"/>
          <w:szCs w:val="20"/>
        </w:rPr>
        <w:t xml:space="preserve">Created and automated </w:t>
      </w:r>
      <w:r w:rsidR="00AB61FC">
        <w:rPr>
          <w:rFonts w:ascii="Lucida Sans" w:hAnsi="Lucida Sans" w:cstheme="majorHAnsi"/>
          <w:sz w:val="20"/>
          <w:szCs w:val="20"/>
        </w:rPr>
        <w:t xml:space="preserve">around 20 </w:t>
      </w:r>
      <w:r w:rsidRPr="0065408F">
        <w:rPr>
          <w:rFonts w:ascii="Lucida Sans" w:hAnsi="Lucida Sans" w:cstheme="majorHAnsi"/>
          <w:sz w:val="20"/>
          <w:szCs w:val="20"/>
        </w:rPr>
        <w:t xml:space="preserve">Jaspersoft reports to meet client schedules and requirements.  </w:t>
      </w:r>
    </w:p>
    <w:p w14:paraId="3C715539" w14:textId="0971C8A9" w:rsidR="0065408F" w:rsidRPr="00BF5298" w:rsidRDefault="0065408F" w:rsidP="00BF5298">
      <w:pPr>
        <w:pStyle w:val="ListParagraph"/>
        <w:numPr>
          <w:ilvl w:val="0"/>
          <w:numId w:val="22"/>
        </w:numPr>
        <w:ind w:left="284" w:hanging="284"/>
        <w:jc w:val="both"/>
        <w:rPr>
          <w:rFonts w:ascii="Lucida Sans" w:hAnsi="Lucida Sans" w:cstheme="majorHAnsi"/>
          <w:sz w:val="20"/>
          <w:szCs w:val="20"/>
        </w:rPr>
      </w:pPr>
      <w:r w:rsidRPr="0065408F">
        <w:rPr>
          <w:rFonts w:ascii="Lucida Sans" w:hAnsi="Lucida Sans" w:cstheme="majorHAnsi"/>
          <w:sz w:val="20"/>
          <w:szCs w:val="20"/>
        </w:rPr>
        <w:t xml:space="preserve">Collaborated in Agile and Kanban sprint models, delivering committed development products on time.  </w:t>
      </w:r>
    </w:p>
    <w:p w14:paraId="62DF464B" w14:textId="0324FA37" w:rsidR="0065408F" w:rsidRPr="004274DF" w:rsidRDefault="0065408F" w:rsidP="0065408F">
      <w:pPr>
        <w:jc w:val="both"/>
        <w:rPr>
          <w:rFonts w:ascii="Lucida Sans" w:hAnsi="Lucida Sans" w:cstheme="majorHAnsi"/>
          <w:b/>
          <w:bCs/>
          <w:sz w:val="20"/>
          <w:szCs w:val="20"/>
        </w:rPr>
      </w:pPr>
      <w:r w:rsidRPr="004274DF">
        <w:rPr>
          <w:rFonts w:ascii="Lucida Sans" w:hAnsi="Lucida Sans" w:cstheme="majorHAnsi"/>
          <w:b/>
          <w:bCs/>
          <w:sz w:val="20"/>
          <w:szCs w:val="20"/>
        </w:rPr>
        <w:t xml:space="preserve">Associate AIA – MSFT | CareSource - BI Reporting 2.0, </w:t>
      </w:r>
      <w:r w:rsidR="00E71FC9" w:rsidRPr="004274DF">
        <w:rPr>
          <w:rFonts w:ascii="Lucida Sans" w:hAnsi="Lucida Sans" w:cstheme="majorHAnsi"/>
          <w:b/>
          <w:bCs/>
          <w:sz w:val="20"/>
          <w:szCs w:val="20"/>
        </w:rPr>
        <w:t>Cognizant</w:t>
      </w:r>
      <w:r w:rsidR="00E71FC9">
        <w:rPr>
          <w:rFonts w:ascii="Lucida Sans" w:hAnsi="Lucida Sans" w:cstheme="majorHAnsi"/>
          <w:b/>
          <w:bCs/>
          <w:sz w:val="20"/>
          <w:szCs w:val="20"/>
        </w:rPr>
        <w:t xml:space="preserve"> [</w:t>
      </w:r>
      <w:r w:rsidR="00E71FC9" w:rsidRPr="004274DF">
        <w:rPr>
          <w:rFonts w:ascii="Lucida Sans" w:hAnsi="Lucida Sans" w:cstheme="majorHAnsi"/>
          <w:b/>
          <w:bCs/>
          <w:sz w:val="20"/>
          <w:szCs w:val="20"/>
        </w:rPr>
        <w:t>Oct 2023 – Jun 2024] |</w:t>
      </w:r>
    </w:p>
    <w:p w14:paraId="45F99E86" w14:textId="59520B97" w:rsidR="00D95714" w:rsidRPr="00D95714" w:rsidRDefault="00725F5A" w:rsidP="00D95714">
      <w:pPr>
        <w:pStyle w:val="ListParagraph"/>
        <w:numPr>
          <w:ilvl w:val="0"/>
          <w:numId w:val="22"/>
        </w:numPr>
        <w:ind w:left="284" w:hanging="284"/>
        <w:rPr>
          <w:rFonts w:ascii="Lucida Sans" w:hAnsi="Lucida Sans" w:cstheme="majorHAnsi"/>
          <w:sz w:val="20"/>
          <w:szCs w:val="20"/>
        </w:rPr>
      </w:pPr>
      <w:r w:rsidRPr="00725F5A">
        <w:rPr>
          <w:rFonts w:ascii="Lucida Sans" w:hAnsi="Lucida Sans" w:cstheme="majorHAnsi"/>
          <w:sz w:val="20"/>
          <w:szCs w:val="20"/>
        </w:rPr>
        <w:t xml:space="preserve">Served as the Technical POC </w:t>
      </w:r>
      <w:r w:rsidR="00457811">
        <w:rPr>
          <w:rFonts w:ascii="Lucida Sans" w:hAnsi="Lucida Sans" w:cstheme="majorHAnsi"/>
          <w:sz w:val="20"/>
          <w:szCs w:val="20"/>
        </w:rPr>
        <w:t xml:space="preserve">for 3 months </w:t>
      </w:r>
      <w:r w:rsidRPr="00725F5A">
        <w:rPr>
          <w:rFonts w:ascii="Lucida Sans" w:hAnsi="Lucida Sans" w:cstheme="majorHAnsi"/>
          <w:sz w:val="20"/>
          <w:szCs w:val="20"/>
        </w:rPr>
        <w:t>and Lead Developer for</w:t>
      </w:r>
      <w:r w:rsidR="00457811">
        <w:rPr>
          <w:rFonts w:ascii="Lucida Sans" w:hAnsi="Lucida Sans" w:cstheme="majorHAnsi"/>
          <w:sz w:val="20"/>
          <w:szCs w:val="20"/>
        </w:rPr>
        <w:t xml:space="preserve"> 6 months</w:t>
      </w:r>
      <w:r w:rsidRPr="00725F5A">
        <w:rPr>
          <w:rFonts w:ascii="Lucida Sans" w:hAnsi="Lucida Sans" w:cstheme="majorHAnsi"/>
          <w:sz w:val="20"/>
          <w:szCs w:val="20"/>
        </w:rPr>
        <w:t xml:space="preserve"> a migration project, overseeing the seamless transition of SQL code to Azure Databricks SQL within the Modern Data Platform (MDP).</w:t>
      </w:r>
    </w:p>
    <w:p w14:paraId="58F167FB" w14:textId="50E0832E" w:rsidR="00725F5A" w:rsidRPr="00457811" w:rsidRDefault="00457811" w:rsidP="00457811">
      <w:pPr>
        <w:pStyle w:val="ListParagraph"/>
        <w:numPr>
          <w:ilvl w:val="0"/>
          <w:numId w:val="22"/>
        </w:numPr>
        <w:ind w:left="284" w:hanging="284"/>
        <w:jc w:val="both"/>
        <w:rPr>
          <w:rFonts w:ascii="Lucida Sans" w:hAnsi="Lucida Sans" w:cstheme="majorHAnsi"/>
          <w:sz w:val="20"/>
          <w:szCs w:val="20"/>
        </w:rPr>
      </w:pPr>
      <w:r w:rsidRPr="00457811">
        <w:rPr>
          <w:rFonts w:ascii="Lucida Sans" w:hAnsi="Lucida Sans" w:cstheme="majorHAnsi"/>
          <w:sz w:val="20"/>
          <w:szCs w:val="20"/>
        </w:rPr>
        <w:t xml:space="preserve">Learned Azure tools within </w:t>
      </w:r>
      <w:r w:rsidR="00E3526E">
        <w:rPr>
          <w:rFonts w:ascii="Lucida Sans" w:hAnsi="Lucida Sans" w:cstheme="majorHAnsi"/>
          <w:sz w:val="20"/>
          <w:szCs w:val="20"/>
        </w:rPr>
        <w:t>1</w:t>
      </w:r>
      <w:r w:rsidRPr="00457811">
        <w:rPr>
          <w:rFonts w:ascii="Lucida Sans" w:hAnsi="Lucida Sans" w:cstheme="majorHAnsi"/>
          <w:sz w:val="20"/>
          <w:szCs w:val="20"/>
        </w:rPr>
        <w:t xml:space="preserve"> month to design a cloud architecture for a smooth migration. Conducted data and system analysis in on-premises environments and built an exact replica to maintain consistency in the cloud, successfully migrating the project to a modern data </w:t>
      </w:r>
      <w:r>
        <w:rPr>
          <w:rFonts w:ascii="Lucida Sans" w:hAnsi="Lucida Sans" w:cstheme="majorHAnsi"/>
          <w:sz w:val="20"/>
          <w:szCs w:val="20"/>
        </w:rPr>
        <w:t xml:space="preserve">cloud </w:t>
      </w:r>
      <w:r w:rsidRPr="00457811">
        <w:rPr>
          <w:rFonts w:ascii="Lucida Sans" w:hAnsi="Lucida Sans" w:cstheme="majorHAnsi"/>
          <w:sz w:val="20"/>
          <w:szCs w:val="20"/>
        </w:rPr>
        <w:t>platform.</w:t>
      </w:r>
    </w:p>
    <w:p w14:paraId="075FD3B0" w14:textId="4010FA0E" w:rsidR="0065408F" w:rsidRDefault="009B79B7" w:rsidP="00457811">
      <w:pPr>
        <w:pStyle w:val="ListParagraph"/>
        <w:numPr>
          <w:ilvl w:val="0"/>
          <w:numId w:val="22"/>
        </w:numPr>
        <w:ind w:left="284" w:hanging="284"/>
        <w:jc w:val="both"/>
        <w:rPr>
          <w:rFonts w:ascii="Lucida Sans" w:hAnsi="Lucida Sans" w:cstheme="majorHAnsi"/>
          <w:sz w:val="20"/>
          <w:szCs w:val="20"/>
        </w:rPr>
      </w:pPr>
      <w:r>
        <w:rPr>
          <w:rFonts w:ascii="Lucida Sans" w:hAnsi="Lucida Sans" w:cstheme="majorHAnsi"/>
          <w:sz w:val="20"/>
          <w:szCs w:val="20"/>
        </w:rPr>
        <w:t xml:space="preserve">Worked in </w:t>
      </w:r>
      <w:r w:rsidR="00725F5A" w:rsidRPr="00725F5A">
        <w:rPr>
          <w:rFonts w:ascii="Lucida Sans" w:hAnsi="Lucida Sans" w:cstheme="majorHAnsi"/>
          <w:sz w:val="20"/>
          <w:szCs w:val="20"/>
        </w:rPr>
        <w:t>the migration of SSIS packages, SSRS reports, and Excel reports to Azure Databricks and Power BI, optimizing performance and scalability.</w:t>
      </w:r>
    </w:p>
    <w:p w14:paraId="0248C4AF" w14:textId="5B170BF7" w:rsidR="0065408F" w:rsidRPr="004274DF" w:rsidRDefault="0065408F" w:rsidP="004274DF">
      <w:pPr>
        <w:jc w:val="both"/>
        <w:rPr>
          <w:rFonts w:ascii="Lucida Sans" w:hAnsi="Lucida Sans" w:cstheme="majorHAnsi"/>
          <w:b/>
          <w:bCs/>
          <w:sz w:val="20"/>
          <w:szCs w:val="20"/>
        </w:rPr>
      </w:pPr>
      <w:r w:rsidRPr="004274DF">
        <w:rPr>
          <w:rFonts w:ascii="Lucida Sans" w:hAnsi="Lucida Sans" w:cstheme="majorHAnsi"/>
          <w:b/>
          <w:bCs/>
          <w:sz w:val="20"/>
          <w:szCs w:val="20"/>
        </w:rPr>
        <w:t xml:space="preserve">Programmer Analyst AIA – MSFT | CareSource-Reporting, </w:t>
      </w:r>
      <w:r w:rsidR="00E71FC9" w:rsidRPr="004274DF">
        <w:rPr>
          <w:rFonts w:ascii="Lucida Sans" w:hAnsi="Lucida Sans" w:cstheme="majorHAnsi"/>
          <w:b/>
          <w:bCs/>
          <w:sz w:val="20"/>
          <w:szCs w:val="20"/>
        </w:rPr>
        <w:t>Cognizant</w:t>
      </w:r>
      <w:r w:rsidR="00E71FC9">
        <w:rPr>
          <w:rFonts w:ascii="Lucida Sans" w:hAnsi="Lucida Sans" w:cstheme="majorHAnsi"/>
          <w:b/>
          <w:bCs/>
          <w:sz w:val="20"/>
          <w:szCs w:val="20"/>
        </w:rPr>
        <w:t xml:space="preserve"> [</w:t>
      </w:r>
      <w:r w:rsidR="00E71FC9" w:rsidRPr="004274DF">
        <w:rPr>
          <w:rFonts w:ascii="Lucida Sans" w:hAnsi="Lucida Sans" w:cstheme="majorHAnsi"/>
          <w:b/>
          <w:bCs/>
          <w:sz w:val="20"/>
          <w:szCs w:val="20"/>
        </w:rPr>
        <w:t>Nov 2021 – Sep 2023] |</w:t>
      </w:r>
    </w:p>
    <w:p w14:paraId="56A3FF08" w14:textId="0D5261F2" w:rsidR="001B35C3" w:rsidRDefault="00D95714" w:rsidP="00F419CA">
      <w:pPr>
        <w:pStyle w:val="ListParagraph"/>
        <w:numPr>
          <w:ilvl w:val="0"/>
          <w:numId w:val="22"/>
        </w:numPr>
        <w:ind w:left="284" w:hanging="284"/>
        <w:jc w:val="both"/>
        <w:rPr>
          <w:rFonts w:ascii="Lucida Sans" w:hAnsi="Lucida Sans" w:cstheme="majorHAnsi"/>
          <w:sz w:val="20"/>
          <w:szCs w:val="20"/>
        </w:rPr>
      </w:pPr>
      <w:r w:rsidRPr="00D95714">
        <w:rPr>
          <w:rFonts w:ascii="Lucida Sans" w:hAnsi="Lucida Sans" w:cstheme="majorHAnsi"/>
          <w:sz w:val="20"/>
          <w:szCs w:val="20"/>
        </w:rPr>
        <w:t>Began my career with this project, gaining hands-on experience in MS SQL, SSIS, and SSRS. Developed stored procedures for the Finance and Claims Reporting application and designed new ETL packages using SQL queries, joins, CTEs, and indexes.</w:t>
      </w:r>
    </w:p>
    <w:p w14:paraId="403364EB" w14:textId="77777777" w:rsidR="009B79B7" w:rsidRDefault="009B79B7" w:rsidP="00F419CA">
      <w:pPr>
        <w:pStyle w:val="ListParagraph"/>
        <w:numPr>
          <w:ilvl w:val="0"/>
          <w:numId w:val="22"/>
        </w:numPr>
        <w:ind w:left="284" w:hanging="284"/>
        <w:jc w:val="both"/>
        <w:rPr>
          <w:rFonts w:ascii="Lucida Sans" w:hAnsi="Lucida Sans" w:cstheme="majorHAnsi"/>
          <w:sz w:val="20"/>
          <w:szCs w:val="20"/>
        </w:rPr>
      </w:pPr>
      <w:r>
        <w:rPr>
          <w:rFonts w:ascii="Lucida Sans" w:hAnsi="Lucida Sans" w:cstheme="majorHAnsi"/>
          <w:sz w:val="20"/>
          <w:szCs w:val="20"/>
        </w:rPr>
        <w:t>E</w:t>
      </w:r>
      <w:r w:rsidRPr="009B79B7">
        <w:rPr>
          <w:rFonts w:ascii="Lucida Sans" w:hAnsi="Lucida Sans" w:cstheme="majorHAnsi"/>
          <w:sz w:val="20"/>
          <w:szCs w:val="20"/>
        </w:rPr>
        <w:t>xpert in writing and optimizing DDL/DML/DCL commands, designing tables, views, triggers, stored procedures, and user-defined functions.</w:t>
      </w:r>
    </w:p>
    <w:p w14:paraId="47D61417" w14:textId="77777777" w:rsidR="009B79B7" w:rsidRDefault="009B79B7" w:rsidP="00F419CA">
      <w:pPr>
        <w:pStyle w:val="ListParagraph"/>
        <w:numPr>
          <w:ilvl w:val="0"/>
          <w:numId w:val="22"/>
        </w:numPr>
        <w:ind w:left="284" w:hanging="284"/>
        <w:jc w:val="both"/>
        <w:rPr>
          <w:rFonts w:ascii="Lucida Sans" w:hAnsi="Lucida Sans" w:cstheme="majorHAnsi"/>
          <w:sz w:val="20"/>
          <w:szCs w:val="20"/>
        </w:rPr>
      </w:pPr>
      <w:r>
        <w:rPr>
          <w:rFonts w:ascii="Lucida Sans" w:hAnsi="Lucida Sans" w:cstheme="majorHAnsi"/>
          <w:sz w:val="20"/>
          <w:szCs w:val="20"/>
        </w:rPr>
        <w:t>Written</w:t>
      </w:r>
      <w:r w:rsidRPr="009B79B7">
        <w:rPr>
          <w:rFonts w:ascii="Lucida Sans" w:hAnsi="Lucida Sans" w:cstheme="majorHAnsi"/>
          <w:sz w:val="20"/>
          <w:szCs w:val="20"/>
        </w:rPr>
        <w:t xml:space="preserve"> </w:t>
      </w:r>
      <w:r>
        <w:rPr>
          <w:rFonts w:ascii="Lucida Sans" w:hAnsi="Lucida Sans" w:cstheme="majorHAnsi"/>
          <w:sz w:val="20"/>
          <w:szCs w:val="20"/>
        </w:rPr>
        <w:t>SQL queries for</w:t>
      </w:r>
      <w:r w:rsidRPr="009B79B7">
        <w:rPr>
          <w:rFonts w:ascii="Lucida Sans" w:hAnsi="Lucida Sans" w:cstheme="majorHAnsi"/>
          <w:sz w:val="20"/>
          <w:szCs w:val="20"/>
        </w:rPr>
        <w:t xml:space="preserve"> performance tuning using indexes and indexed views.</w:t>
      </w:r>
    </w:p>
    <w:p w14:paraId="2E7BBAF0" w14:textId="3025D1F0" w:rsidR="009B79B7" w:rsidRDefault="009B79B7" w:rsidP="00F419CA">
      <w:pPr>
        <w:pStyle w:val="ListParagraph"/>
        <w:numPr>
          <w:ilvl w:val="0"/>
          <w:numId w:val="22"/>
        </w:numPr>
        <w:ind w:left="284" w:hanging="284"/>
        <w:jc w:val="both"/>
        <w:rPr>
          <w:rFonts w:ascii="Lucida Sans" w:hAnsi="Lucida Sans" w:cstheme="majorHAnsi"/>
          <w:sz w:val="20"/>
          <w:szCs w:val="20"/>
        </w:rPr>
      </w:pPr>
      <w:r>
        <w:rPr>
          <w:rFonts w:ascii="Lucida Sans" w:hAnsi="Lucida Sans" w:cstheme="majorHAnsi"/>
          <w:sz w:val="20"/>
          <w:szCs w:val="20"/>
        </w:rPr>
        <w:t>Created</w:t>
      </w:r>
      <w:r w:rsidRPr="009B79B7">
        <w:rPr>
          <w:rFonts w:ascii="Lucida Sans" w:hAnsi="Lucida Sans" w:cstheme="majorHAnsi"/>
          <w:sz w:val="20"/>
          <w:szCs w:val="20"/>
        </w:rPr>
        <w:t xml:space="preserve"> ETL processes using SSIS to integrate data from diverse sources (SQL Server, Flat Files, CSV, Excel, ODBC, OLE DB).</w:t>
      </w:r>
    </w:p>
    <w:p w14:paraId="5CABBB1A" w14:textId="7CF4DDAC" w:rsidR="003B75BA" w:rsidRDefault="001B35C3" w:rsidP="003B75BA">
      <w:pPr>
        <w:pStyle w:val="ListParagraph"/>
        <w:numPr>
          <w:ilvl w:val="0"/>
          <w:numId w:val="22"/>
        </w:numPr>
        <w:ind w:left="284" w:hanging="284"/>
        <w:rPr>
          <w:rFonts w:ascii="Lucida Sans" w:hAnsi="Lucida Sans" w:cstheme="majorHAnsi"/>
          <w:sz w:val="20"/>
          <w:szCs w:val="20"/>
        </w:rPr>
      </w:pPr>
      <w:r w:rsidRPr="001B35C3">
        <w:rPr>
          <w:rFonts w:ascii="Lucida Sans" w:hAnsi="Lucida Sans" w:cstheme="majorHAnsi"/>
          <w:sz w:val="20"/>
          <w:szCs w:val="20"/>
          <w:lang w:val="en-IN"/>
        </w:rPr>
        <w:t xml:space="preserve">Worked </w:t>
      </w:r>
      <w:r w:rsidR="003B75BA">
        <w:rPr>
          <w:rFonts w:ascii="Lucida Sans" w:hAnsi="Lucida Sans" w:cstheme="majorHAnsi"/>
          <w:sz w:val="20"/>
          <w:szCs w:val="20"/>
          <w:lang w:val="en-IN"/>
        </w:rPr>
        <w:t>ETL Transformations like</w:t>
      </w:r>
      <w:r w:rsidRPr="001B35C3">
        <w:rPr>
          <w:rFonts w:ascii="Lucida Sans" w:hAnsi="Lucida Sans" w:cstheme="majorHAnsi"/>
          <w:sz w:val="20"/>
          <w:szCs w:val="20"/>
          <w:lang w:val="en-IN"/>
        </w:rPr>
        <w:t xml:space="preserve"> Control Flow Tasks like For Loop Container, For Each Loop Container, Sequential Container, Execute SQL Task, File System Task, Bulk Insert Task</w:t>
      </w:r>
      <w:r w:rsidR="00E3526E">
        <w:rPr>
          <w:rFonts w:ascii="Lucida Sans" w:hAnsi="Lucida Sans" w:cstheme="majorHAnsi"/>
          <w:sz w:val="20"/>
          <w:szCs w:val="20"/>
          <w:lang w:val="en-IN"/>
        </w:rPr>
        <w:t>.</w:t>
      </w:r>
    </w:p>
    <w:p w14:paraId="70AE2655" w14:textId="042A3737" w:rsidR="003B75BA" w:rsidRPr="003B75BA" w:rsidRDefault="003B75BA" w:rsidP="003B75BA">
      <w:pPr>
        <w:pStyle w:val="ListParagraph"/>
        <w:numPr>
          <w:ilvl w:val="0"/>
          <w:numId w:val="22"/>
        </w:numPr>
        <w:ind w:left="284" w:hanging="284"/>
        <w:rPr>
          <w:rFonts w:ascii="Lucida Sans" w:hAnsi="Lucida Sans" w:cstheme="majorHAnsi"/>
          <w:sz w:val="20"/>
          <w:szCs w:val="20"/>
        </w:rPr>
      </w:pPr>
      <w:r w:rsidRPr="003B75BA">
        <w:rPr>
          <w:rFonts w:ascii="Lucida Sans" w:hAnsi="Lucida Sans" w:cstheme="majorHAnsi"/>
          <w:sz w:val="20"/>
          <w:szCs w:val="20"/>
        </w:rPr>
        <w:t>Designed and deployed </w:t>
      </w:r>
      <w:r w:rsidR="00AB61FC">
        <w:rPr>
          <w:rFonts w:ascii="Lucida Sans" w:hAnsi="Lucida Sans" w:cstheme="majorHAnsi"/>
          <w:sz w:val="20"/>
          <w:szCs w:val="20"/>
        </w:rPr>
        <w:t xml:space="preserve">30 </w:t>
      </w:r>
      <w:r w:rsidRPr="003B75BA">
        <w:rPr>
          <w:rFonts w:ascii="Lucida Sans" w:hAnsi="Lucida Sans" w:cstheme="majorHAnsi"/>
          <w:sz w:val="20"/>
          <w:szCs w:val="20"/>
        </w:rPr>
        <w:t>SSRS reports including drill-down, parameterized, and matrix reports, utilizing stored procedures and expressions for dynamic formatting and enhanced functionality.</w:t>
      </w:r>
    </w:p>
    <w:p w14:paraId="44CECAA6" w14:textId="5D889D8D" w:rsidR="006F0924" w:rsidRPr="0012493E" w:rsidRDefault="0012493E" w:rsidP="0012493E">
      <w:pPr>
        <w:pStyle w:val="ListParagraph"/>
        <w:numPr>
          <w:ilvl w:val="0"/>
          <w:numId w:val="22"/>
        </w:numPr>
        <w:ind w:left="284" w:hanging="284"/>
        <w:jc w:val="both"/>
        <w:rPr>
          <w:rFonts w:ascii="Lucida Sans" w:hAnsi="Lucida Sans" w:cstheme="majorHAnsi"/>
          <w:sz w:val="20"/>
          <w:szCs w:val="20"/>
        </w:rPr>
      </w:pPr>
      <w:r>
        <w:rPr>
          <w:rFonts w:ascii="Lucida Sans" w:hAnsi="Lucida Sans" w:cstheme="majorHAnsi"/>
          <w:sz w:val="20"/>
          <w:szCs w:val="20"/>
        </w:rPr>
        <w:t>Deployed</w:t>
      </w:r>
      <w:r w:rsidRPr="00F419CA">
        <w:rPr>
          <w:rFonts w:ascii="Lucida Sans" w:hAnsi="Lucida Sans" w:cstheme="majorHAnsi"/>
          <w:sz w:val="20"/>
          <w:szCs w:val="20"/>
        </w:rPr>
        <w:t xml:space="preserve"> code using GIT, managing repositories, creating pipelines, and handling releases</w:t>
      </w:r>
      <w:r>
        <w:rPr>
          <w:rFonts w:ascii="Lucida Sans" w:hAnsi="Lucida Sans" w:cstheme="majorHAnsi"/>
          <w:sz w:val="20"/>
          <w:szCs w:val="20"/>
        </w:rPr>
        <w:t>.</w:t>
      </w:r>
      <w:r w:rsidRPr="00F419CA">
        <w:rPr>
          <w:rFonts w:ascii="Lucida Sans" w:hAnsi="Lucida Sans" w:cstheme="majorHAnsi"/>
          <w:sz w:val="20"/>
          <w:szCs w:val="20"/>
        </w:rPr>
        <w:t xml:space="preserve"> </w:t>
      </w:r>
      <w:r w:rsidR="00F419CA" w:rsidRPr="00F419CA">
        <w:rPr>
          <w:rFonts w:ascii="Lucida Sans" w:hAnsi="Lucida Sans" w:cstheme="majorHAnsi"/>
          <w:sz w:val="20"/>
          <w:szCs w:val="20"/>
        </w:rPr>
        <w:t xml:space="preserve">Worked on developing and scheduling reports, packages, and STM creations for different </w:t>
      </w:r>
      <w:r w:rsidR="00AB61FC">
        <w:rPr>
          <w:rFonts w:ascii="Lucida Sans" w:hAnsi="Lucida Sans" w:cstheme="majorHAnsi"/>
          <w:sz w:val="20"/>
          <w:szCs w:val="20"/>
        </w:rPr>
        <w:t>lines of business</w:t>
      </w:r>
      <w:r w:rsidR="00F419CA" w:rsidRPr="00F419CA">
        <w:rPr>
          <w:rFonts w:ascii="Lucida Sans" w:hAnsi="Lucida Sans" w:cstheme="majorHAnsi"/>
          <w:sz w:val="20"/>
          <w:szCs w:val="20"/>
        </w:rPr>
        <w:t>, including Indiana, Ohio, West Virginia, and Georgia.</w:t>
      </w:r>
    </w:p>
    <w:p w14:paraId="44CECAA7" w14:textId="66D426B9" w:rsidR="006F0924" w:rsidRPr="00A41104" w:rsidRDefault="005108F5" w:rsidP="006F0924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Lucida Sans" w:hAnsi="Lucida Sans" w:cstheme="majorHAnsi"/>
          <w:b/>
        </w:rPr>
      </w:pPr>
      <w:r>
        <w:rPr>
          <w:rFonts w:ascii="Lucida Sans" w:hAnsi="Lucida Sans" w:cstheme="majorHAnsi"/>
          <w:b/>
        </w:rPr>
        <w:t xml:space="preserve">Interests </w:t>
      </w:r>
    </w:p>
    <w:p w14:paraId="1ACB667D" w14:textId="73DE6A2F" w:rsidR="004274DF" w:rsidRPr="00EB6B80" w:rsidRDefault="004274DF" w:rsidP="004274DF">
      <w:pPr>
        <w:spacing w:after="0" w:line="240" w:lineRule="auto"/>
        <w:jc w:val="both"/>
        <w:rPr>
          <w:rFonts w:ascii="Lucida Sans" w:hAnsi="Lucida Sans" w:cstheme="majorHAnsi"/>
          <w:b/>
          <w:bCs/>
          <w:sz w:val="20"/>
          <w:szCs w:val="20"/>
        </w:rPr>
      </w:pPr>
    </w:p>
    <w:p w14:paraId="493D00D9" w14:textId="71FF8273" w:rsidR="0012493E" w:rsidRPr="0012493E" w:rsidRDefault="0012493E" w:rsidP="00EB6B80">
      <w:pPr>
        <w:numPr>
          <w:ilvl w:val="0"/>
          <w:numId w:val="34"/>
        </w:numPr>
        <w:tabs>
          <w:tab w:val="clear" w:pos="720"/>
          <w:tab w:val="num" w:pos="284"/>
        </w:tabs>
        <w:spacing w:after="0"/>
        <w:ind w:hanging="720"/>
        <w:rPr>
          <w:rFonts w:ascii="Arial" w:hAnsi="Arial" w:cs="Arial"/>
          <w:iCs/>
          <w:color w:val="000000" w:themeColor="text1"/>
          <w:sz w:val="20"/>
          <w:szCs w:val="20"/>
          <w:lang w:val="en-IN"/>
        </w:rPr>
      </w:pPr>
      <w:r w:rsidRPr="0012493E">
        <w:rPr>
          <w:rFonts w:ascii="Arial" w:hAnsi="Arial" w:cs="Arial"/>
          <w:b/>
          <w:bCs/>
          <w:iCs/>
          <w:color w:val="000000" w:themeColor="text1"/>
          <w:sz w:val="20"/>
          <w:szCs w:val="20"/>
          <w:lang w:val="en-IN"/>
        </w:rPr>
        <w:t>Table Tennis:</w:t>
      </w:r>
      <w:r w:rsidRPr="0012493E">
        <w:rPr>
          <w:rFonts w:ascii="Arial" w:hAnsi="Arial" w:cs="Arial"/>
          <w:iCs/>
          <w:color w:val="000000" w:themeColor="text1"/>
          <w:sz w:val="20"/>
          <w:szCs w:val="20"/>
          <w:lang w:val="en-IN"/>
        </w:rPr>
        <w:t xml:space="preserve"> </w:t>
      </w:r>
      <w:r w:rsidRPr="0012493E">
        <w:rPr>
          <w:rFonts w:ascii="Lucida Sans" w:hAnsi="Lucida Sans" w:cstheme="majorHAnsi"/>
          <w:sz w:val="20"/>
          <w:szCs w:val="20"/>
        </w:rPr>
        <w:t xml:space="preserve">Play twice a week as a hobby and for </w:t>
      </w:r>
      <w:r w:rsidR="00EB6B80" w:rsidRPr="0012493E">
        <w:rPr>
          <w:rFonts w:ascii="Lucida Sans" w:hAnsi="Lucida Sans" w:cstheme="majorHAnsi"/>
          <w:sz w:val="20"/>
          <w:szCs w:val="20"/>
        </w:rPr>
        <w:t>relaxation.</w:t>
      </w:r>
    </w:p>
    <w:p w14:paraId="1B21D8CA" w14:textId="34A1549F" w:rsidR="0012493E" w:rsidRPr="0012493E" w:rsidRDefault="0012493E" w:rsidP="0012493E">
      <w:pPr>
        <w:numPr>
          <w:ilvl w:val="0"/>
          <w:numId w:val="34"/>
        </w:numPr>
        <w:tabs>
          <w:tab w:val="clear" w:pos="720"/>
          <w:tab w:val="num" w:pos="284"/>
        </w:tabs>
        <w:spacing w:after="0"/>
        <w:ind w:hanging="720"/>
        <w:rPr>
          <w:rFonts w:ascii="Arial" w:hAnsi="Arial" w:cs="Arial"/>
          <w:iCs/>
          <w:color w:val="000000" w:themeColor="text1"/>
          <w:sz w:val="20"/>
          <w:szCs w:val="20"/>
          <w:lang w:val="en-IN"/>
        </w:rPr>
      </w:pPr>
      <w:r w:rsidRPr="0012493E">
        <w:rPr>
          <w:rFonts w:ascii="Arial" w:hAnsi="Arial" w:cs="Arial"/>
          <w:b/>
          <w:bCs/>
          <w:iCs/>
          <w:color w:val="000000" w:themeColor="text1"/>
          <w:sz w:val="20"/>
          <w:szCs w:val="20"/>
          <w:lang w:val="en-IN"/>
        </w:rPr>
        <w:t>Teaching</w:t>
      </w:r>
      <w:r w:rsidR="009E29BC">
        <w:rPr>
          <w:rFonts w:ascii="Arial" w:hAnsi="Arial" w:cs="Arial"/>
          <w:b/>
          <w:bCs/>
          <w:iCs/>
          <w:color w:val="000000" w:themeColor="text1"/>
          <w:sz w:val="20"/>
          <w:szCs w:val="20"/>
          <w:lang w:val="en-IN"/>
        </w:rPr>
        <w:t xml:space="preserve"> </w:t>
      </w:r>
      <w:r w:rsidR="009E29BC" w:rsidRPr="009E29BC">
        <w:rPr>
          <w:rFonts w:ascii="Lucida Sans" w:hAnsi="Lucida Sans" w:cstheme="majorHAnsi"/>
          <w:sz w:val="20"/>
          <w:szCs w:val="20"/>
        </w:rPr>
        <w:t xml:space="preserve">&amp; </w:t>
      </w:r>
      <w:r w:rsidR="009E29BC" w:rsidRPr="009E29BC">
        <w:rPr>
          <w:rFonts w:ascii="Lucida Sans" w:hAnsi="Lucida Sans" w:cstheme="majorHAnsi"/>
          <w:b/>
          <w:bCs/>
          <w:sz w:val="20"/>
          <w:szCs w:val="20"/>
        </w:rPr>
        <w:t>Mentorship</w:t>
      </w:r>
      <w:r w:rsidRPr="0012493E">
        <w:rPr>
          <w:rFonts w:ascii="Arial" w:hAnsi="Arial" w:cs="Arial"/>
          <w:b/>
          <w:bCs/>
          <w:iCs/>
          <w:color w:val="000000" w:themeColor="text1"/>
          <w:sz w:val="20"/>
          <w:szCs w:val="20"/>
          <w:lang w:val="en-IN"/>
        </w:rPr>
        <w:t>:</w:t>
      </w:r>
      <w:r w:rsidRPr="0012493E">
        <w:rPr>
          <w:rFonts w:ascii="Arial" w:hAnsi="Arial" w:cs="Arial"/>
          <w:iCs/>
          <w:color w:val="000000" w:themeColor="text1"/>
          <w:sz w:val="20"/>
          <w:szCs w:val="20"/>
          <w:lang w:val="en-IN"/>
        </w:rPr>
        <w:t xml:space="preserve"> </w:t>
      </w:r>
      <w:r w:rsidRPr="0012493E">
        <w:rPr>
          <w:rFonts w:ascii="Lucida Sans" w:hAnsi="Lucida Sans" w:cstheme="majorHAnsi"/>
          <w:sz w:val="20"/>
          <w:szCs w:val="20"/>
        </w:rPr>
        <w:t xml:space="preserve">sharing knowledge and teaching newly learned </w:t>
      </w:r>
      <w:r w:rsidR="009E29BC">
        <w:rPr>
          <w:rFonts w:ascii="Lucida Sans" w:hAnsi="Lucida Sans" w:cstheme="majorHAnsi"/>
          <w:sz w:val="20"/>
          <w:szCs w:val="20"/>
        </w:rPr>
        <w:t xml:space="preserve">technical </w:t>
      </w:r>
      <w:r w:rsidRPr="0012493E">
        <w:rPr>
          <w:rFonts w:ascii="Lucida Sans" w:hAnsi="Lucida Sans" w:cstheme="majorHAnsi"/>
          <w:sz w:val="20"/>
          <w:szCs w:val="20"/>
        </w:rPr>
        <w:t>skills to</w:t>
      </w:r>
      <w:r>
        <w:rPr>
          <w:rFonts w:ascii="Lucida Sans" w:hAnsi="Lucida Sans" w:cstheme="majorHAnsi"/>
          <w:sz w:val="20"/>
          <w:szCs w:val="20"/>
        </w:rPr>
        <w:t xml:space="preserve"> </w:t>
      </w:r>
    </w:p>
    <w:p w14:paraId="4456524F" w14:textId="169674DD" w:rsidR="0012493E" w:rsidRPr="0012493E" w:rsidRDefault="0012493E" w:rsidP="0012493E">
      <w:pPr>
        <w:spacing w:after="0"/>
        <w:ind w:left="720"/>
        <w:rPr>
          <w:rFonts w:ascii="Arial" w:hAnsi="Arial" w:cs="Arial"/>
          <w:iCs/>
          <w:color w:val="000000" w:themeColor="text1"/>
          <w:sz w:val="20"/>
          <w:szCs w:val="20"/>
          <w:lang w:val="en-IN"/>
        </w:rPr>
      </w:pPr>
      <w:r>
        <w:rPr>
          <w:rFonts w:ascii="Arial" w:hAnsi="Arial" w:cs="Arial"/>
          <w:b/>
          <w:bCs/>
          <w:iCs/>
          <w:color w:val="000000" w:themeColor="text1"/>
          <w:sz w:val="20"/>
          <w:szCs w:val="20"/>
          <w:lang w:val="en-IN"/>
        </w:rPr>
        <w:t xml:space="preserve">       </w:t>
      </w:r>
      <w:r w:rsidR="00851309">
        <w:rPr>
          <w:rFonts w:ascii="Arial" w:hAnsi="Arial" w:cs="Arial"/>
          <w:b/>
          <w:bCs/>
          <w:iCs/>
          <w:color w:val="000000" w:themeColor="text1"/>
          <w:sz w:val="20"/>
          <w:szCs w:val="20"/>
          <w:lang w:val="en-IN"/>
        </w:rPr>
        <w:t xml:space="preserve">                          </w:t>
      </w:r>
      <w:r>
        <w:rPr>
          <w:rFonts w:ascii="Arial" w:hAnsi="Arial" w:cs="Arial"/>
          <w:b/>
          <w:bCs/>
          <w:iCs/>
          <w:color w:val="000000" w:themeColor="text1"/>
          <w:sz w:val="20"/>
          <w:szCs w:val="20"/>
          <w:lang w:val="en-IN"/>
        </w:rPr>
        <w:t xml:space="preserve">   </w:t>
      </w:r>
      <w:r w:rsidRPr="0012493E">
        <w:rPr>
          <w:rFonts w:ascii="Lucida Sans" w:hAnsi="Lucida Sans" w:cstheme="majorHAnsi"/>
          <w:sz w:val="20"/>
          <w:szCs w:val="20"/>
        </w:rPr>
        <w:t>friends and colleagues.</w:t>
      </w:r>
    </w:p>
    <w:p w14:paraId="44CECAEA" w14:textId="31D42455" w:rsidR="001B089F" w:rsidRDefault="009E29BC" w:rsidP="009E29BC">
      <w:pPr>
        <w:numPr>
          <w:ilvl w:val="0"/>
          <w:numId w:val="34"/>
        </w:numPr>
        <w:tabs>
          <w:tab w:val="clear" w:pos="720"/>
          <w:tab w:val="num" w:pos="284"/>
        </w:tabs>
        <w:ind w:hanging="720"/>
        <w:rPr>
          <w:rFonts w:ascii="Lucida Sans" w:hAnsi="Lucida Sans" w:cstheme="majorHAnsi"/>
          <w:sz w:val="20"/>
          <w:szCs w:val="20"/>
        </w:rPr>
      </w:pPr>
      <w:r w:rsidRPr="009E29BC">
        <w:rPr>
          <w:rFonts w:ascii="Arial" w:hAnsi="Arial" w:cs="Arial"/>
          <w:b/>
          <w:bCs/>
          <w:iCs/>
          <w:color w:val="000000" w:themeColor="text1"/>
          <w:sz w:val="20"/>
          <w:szCs w:val="20"/>
          <w:lang w:val="en-IN"/>
        </w:rPr>
        <w:t>Cooking</w:t>
      </w:r>
      <w:r w:rsidRPr="009E29BC">
        <w:rPr>
          <w:rFonts w:ascii="Lucida Sans" w:hAnsi="Lucida Sans" w:cstheme="majorHAnsi"/>
          <w:sz w:val="20"/>
          <w:szCs w:val="20"/>
        </w:rPr>
        <w:t>: Enjoy preparing Indian cuisine and experimenting with new recipes.</w:t>
      </w:r>
    </w:p>
    <w:p w14:paraId="36F58237" w14:textId="511D66F5" w:rsidR="00D631EB" w:rsidRPr="00D631EB" w:rsidRDefault="00D631EB" w:rsidP="00D631EB">
      <w:pPr>
        <w:numPr>
          <w:ilvl w:val="0"/>
          <w:numId w:val="34"/>
        </w:numPr>
        <w:tabs>
          <w:tab w:val="clear" w:pos="720"/>
          <w:tab w:val="num" w:pos="284"/>
        </w:tabs>
        <w:ind w:hanging="720"/>
        <w:rPr>
          <w:rFonts w:ascii="Lucida Sans" w:hAnsi="Lucida Sans" w:cstheme="majorHAnsi"/>
          <w:sz w:val="20"/>
          <w:szCs w:val="20"/>
        </w:rPr>
      </w:pPr>
      <w:r>
        <w:rPr>
          <w:rFonts w:ascii="Arial" w:hAnsi="Arial" w:cs="Arial"/>
          <w:b/>
          <w:bCs/>
          <w:iCs/>
          <w:color w:val="000000" w:themeColor="text1"/>
          <w:sz w:val="20"/>
          <w:szCs w:val="20"/>
          <w:lang w:val="en-IN"/>
        </w:rPr>
        <w:t>Blog Writing</w:t>
      </w:r>
      <w:r w:rsidRPr="00764A7C">
        <w:rPr>
          <w:rFonts w:ascii="Lucida Sans" w:hAnsi="Lucida Sans" w:cstheme="majorHAnsi"/>
          <w:sz w:val="20"/>
          <w:szCs w:val="20"/>
        </w:rPr>
        <w:t>:</w:t>
      </w:r>
      <w:r>
        <w:rPr>
          <w:rFonts w:ascii="Lucida Sans" w:hAnsi="Lucida Sans" w:cstheme="majorHAnsi"/>
          <w:sz w:val="20"/>
          <w:szCs w:val="20"/>
        </w:rPr>
        <w:t xml:space="preserve"> </w:t>
      </w:r>
      <w:r>
        <w:t>Writing and Publishing Blogs on Technology &amp; Data Trends</w:t>
      </w:r>
    </w:p>
    <w:sectPr w:rsidR="00D631EB" w:rsidRPr="00D631EB" w:rsidSect="002F31F6">
      <w:pgSz w:w="12240" w:h="15840"/>
      <w:pgMar w:top="851" w:right="758" w:bottom="284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  <w:sz w:val="18"/>
        <w:szCs w:val="18"/>
        <w:lang w:val="en-IE"/>
      </w:rPr>
    </w:lvl>
  </w:abstractNum>
  <w:abstractNum w:abstractNumId="2" w15:restartNumberingAfterBreak="0">
    <w:nsid w:val="00000006"/>
    <w:multiLevelType w:val="singleLevel"/>
    <w:tmpl w:val="00000006"/>
    <w:name w:val="WW8Num12"/>
    <w:lvl w:ilvl="0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  <w:color w:val="000000"/>
        <w:sz w:val="18"/>
        <w:szCs w:val="18"/>
        <w:lang w:val="en"/>
      </w:rPr>
    </w:lvl>
  </w:abstractNum>
  <w:abstractNum w:abstractNumId="3" w15:restartNumberingAfterBreak="0">
    <w:nsid w:val="02361332"/>
    <w:multiLevelType w:val="hybridMultilevel"/>
    <w:tmpl w:val="3EA47D7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5F169E"/>
    <w:multiLevelType w:val="hybridMultilevel"/>
    <w:tmpl w:val="A7200F4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23C20"/>
    <w:multiLevelType w:val="multilevel"/>
    <w:tmpl w:val="B6FA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3789F"/>
    <w:multiLevelType w:val="hybridMultilevel"/>
    <w:tmpl w:val="90546D8A"/>
    <w:lvl w:ilvl="0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1" w:tplc="18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7" w15:restartNumberingAfterBreak="0">
    <w:nsid w:val="13BD66C1"/>
    <w:multiLevelType w:val="hybridMultilevel"/>
    <w:tmpl w:val="91AE595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90C1A"/>
    <w:multiLevelType w:val="hybridMultilevel"/>
    <w:tmpl w:val="E6F4B550"/>
    <w:lvl w:ilvl="0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1" w:tplc="18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9" w15:restartNumberingAfterBreak="0">
    <w:nsid w:val="1E1F4D29"/>
    <w:multiLevelType w:val="hybridMultilevel"/>
    <w:tmpl w:val="B99873A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26460"/>
    <w:multiLevelType w:val="hybridMultilevel"/>
    <w:tmpl w:val="11ECF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7F44FE"/>
    <w:multiLevelType w:val="hybridMultilevel"/>
    <w:tmpl w:val="0D420DA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110CB"/>
    <w:multiLevelType w:val="hybridMultilevel"/>
    <w:tmpl w:val="2EC47696"/>
    <w:lvl w:ilvl="0" w:tplc="1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B7174"/>
    <w:multiLevelType w:val="hybridMultilevel"/>
    <w:tmpl w:val="265AA882"/>
    <w:lvl w:ilvl="0" w:tplc="88B4CD36">
      <w:start w:val="2006"/>
      <w:numFmt w:val="bullet"/>
      <w:lvlText w:val="-"/>
      <w:lvlJc w:val="left"/>
      <w:pPr>
        <w:ind w:left="720" w:hanging="360"/>
      </w:pPr>
      <w:rPr>
        <w:rFonts w:ascii="Cambria" w:eastAsiaTheme="minorEastAsia" w:hAnsi="Cambria" w:cs="Times New Roman" w:hint="default"/>
      </w:rPr>
    </w:lvl>
    <w:lvl w:ilvl="1" w:tplc="18090003" w:tentative="1">
      <w:start w:val="1"/>
      <w:numFmt w:val="bullet"/>
      <w:pStyle w:val="Heading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9877A3"/>
    <w:multiLevelType w:val="hybridMultilevel"/>
    <w:tmpl w:val="01DCC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FA1782"/>
    <w:multiLevelType w:val="multilevel"/>
    <w:tmpl w:val="2C78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F1BA9"/>
    <w:multiLevelType w:val="hybridMultilevel"/>
    <w:tmpl w:val="CC52F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E56C51"/>
    <w:multiLevelType w:val="hybridMultilevel"/>
    <w:tmpl w:val="47FE6FD0"/>
    <w:lvl w:ilvl="0" w:tplc="1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5ED0E4F"/>
    <w:multiLevelType w:val="hybridMultilevel"/>
    <w:tmpl w:val="B63208E6"/>
    <w:lvl w:ilvl="0" w:tplc="E44237A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70D1FFA"/>
    <w:multiLevelType w:val="hybridMultilevel"/>
    <w:tmpl w:val="0910E5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5B4DDC"/>
    <w:multiLevelType w:val="hybridMultilevel"/>
    <w:tmpl w:val="818C3DE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216142"/>
    <w:multiLevelType w:val="hybridMultilevel"/>
    <w:tmpl w:val="B410412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4A6091"/>
    <w:multiLevelType w:val="hybridMultilevel"/>
    <w:tmpl w:val="A96AE9A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735604"/>
    <w:multiLevelType w:val="hybridMultilevel"/>
    <w:tmpl w:val="2D7EB896"/>
    <w:lvl w:ilvl="0" w:tplc="1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C807F93"/>
    <w:multiLevelType w:val="hybridMultilevel"/>
    <w:tmpl w:val="5B50791C"/>
    <w:lvl w:ilvl="0" w:tplc="5A9A54CA">
      <w:start w:val="200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b/>
        <w:i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F506C8"/>
    <w:multiLevelType w:val="hybridMultilevel"/>
    <w:tmpl w:val="9F6689BA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34E1E4F"/>
    <w:multiLevelType w:val="hybridMultilevel"/>
    <w:tmpl w:val="E3F4CB0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740627"/>
    <w:multiLevelType w:val="multilevel"/>
    <w:tmpl w:val="52D8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EE2F32"/>
    <w:multiLevelType w:val="hybridMultilevel"/>
    <w:tmpl w:val="AB148C0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58710F"/>
    <w:multiLevelType w:val="multilevel"/>
    <w:tmpl w:val="3286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622CE7"/>
    <w:multiLevelType w:val="hybridMultilevel"/>
    <w:tmpl w:val="224072BC"/>
    <w:lvl w:ilvl="0" w:tplc="1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2541DB"/>
    <w:multiLevelType w:val="multilevel"/>
    <w:tmpl w:val="80EC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E96B97"/>
    <w:multiLevelType w:val="hybridMultilevel"/>
    <w:tmpl w:val="98BE39FE"/>
    <w:lvl w:ilvl="0" w:tplc="3F44A296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  <w:sz w:val="18"/>
      </w:rPr>
    </w:lvl>
    <w:lvl w:ilvl="1" w:tplc="1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3" w15:restartNumberingAfterBreak="0">
    <w:nsid w:val="74EA17A7"/>
    <w:multiLevelType w:val="hybridMultilevel"/>
    <w:tmpl w:val="BC628EB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C66E47"/>
    <w:multiLevelType w:val="multilevel"/>
    <w:tmpl w:val="C530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C07873"/>
    <w:multiLevelType w:val="hybridMultilevel"/>
    <w:tmpl w:val="945E5686"/>
    <w:lvl w:ilvl="0" w:tplc="1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E8578E1"/>
    <w:multiLevelType w:val="hybridMultilevel"/>
    <w:tmpl w:val="23CE1E7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7078393">
    <w:abstractNumId w:val="13"/>
  </w:num>
  <w:num w:numId="2" w16cid:durableId="2035841234">
    <w:abstractNumId w:val="24"/>
  </w:num>
  <w:num w:numId="3" w16cid:durableId="1918441913">
    <w:abstractNumId w:val="11"/>
  </w:num>
  <w:num w:numId="4" w16cid:durableId="873495689">
    <w:abstractNumId w:val="12"/>
  </w:num>
  <w:num w:numId="5" w16cid:durableId="823349729">
    <w:abstractNumId w:val="6"/>
  </w:num>
  <w:num w:numId="6" w16cid:durableId="446509063">
    <w:abstractNumId w:val="23"/>
  </w:num>
  <w:num w:numId="7" w16cid:durableId="989135014">
    <w:abstractNumId w:val="35"/>
  </w:num>
  <w:num w:numId="8" w16cid:durableId="208490955">
    <w:abstractNumId w:val="0"/>
  </w:num>
  <w:num w:numId="9" w16cid:durableId="9989021">
    <w:abstractNumId w:val="1"/>
  </w:num>
  <w:num w:numId="10" w16cid:durableId="1419210426">
    <w:abstractNumId w:val="21"/>
  </w:num>
  <w:num w:numId="11" w16cid:durableId="558594789">
    <w:abstractNumId w:val="2"/>
  </w:num>
  <w:num w:numId="12" w16cid:durableId="1743137615">
    <w:abstractNumId w:val="20"/>
  </w:num>
  <w:num w:numId="13" w16cid:durableId="583879788">
    <w:abstractNumId w:val="28"/>
  </w:num>
  <w:num w:numId="14" w16cid:durableId="1459448968">
    <w:abstractNumId w:val="25"/>
  </w:num>
  <w:num w:numId="15" w16cid:durableId="774786943">
    <w:abstractNumId w:val="7"/>
  </w:num>
  <w:num w:numId="16" w16cid:durableId="28654260">
    <w:abstractNumId w:val="22"/>
  </w:num>
  <w:num w:numId="17" w16cid:durableId="775291962">
    <w:abstractNumId w:val="8"/>
  </w:num>
  <w:num w:numId="18" w16cid:durableId="1561942582">
    <w:abstractNumId w:val="17"/>
  </w:num>
  <w:num w:numId="19" w16cid:durableId="1316378021">
    <w:abstractNumId w:val="4"/>
  </w:num>
  <w:num w:numId="20" w16cid:durableId="885801527">
    <w:abstractNumId w:val="36"/>
  </w:num>
  <w:num w:numId="21" w16cid:durableId="1707750694">
    <w:abstractNumId w:val="32"/>
  </w:num>
  <w:num w:numId="22" w16cid:durableId="2095516113">
    <w:abstractNumId w:val="19"/>
  </w:num>
  <w:num w:numId="23" w16cid:durableId="515192404">
    <w:abstractNumId w:val="30"/>
  </w:num>
  <w:num w:numId="24" w16cid:durableId="1447889363">
    <w:abstractNumId w:val="9"/>
  </w:num>
  <w:num w:numId="25" w16cid:durableId="1681614243">
    <w:abstractNumId w:val="33"/>
  </w:num>
  <w:num w:numId="26" w16cid:durableId="706414669">
    <w:abstractNumId w:val="26"/>
  </w:num>
  <w:num w:numId="27" w16cid:durableId="1399934114">
    <w:abstractNumId w:val="3"/>
  </w:num>
  <w:num w:numId="28" w16cid:durableId="1765035964">
    <w:abstractNumId w:val="16"/>
  </w:num>
  <w:num w:numId="29" w16cid:durableId="1775008286">
    <w:abstractNumId w:val="18"/>
  </w:num>
  <w:num w:numId="30" w16cid:durableId="1979189770">
    <w:abstractNumId w:val="31"/>
  </w:num>
  <w:num w:numId="31" w16cid:durableId="1430732259">
    <w:abstractNumId w:val="34"/>
  </w:num>
  <w:num w:numId="32" w16cid:durableId="1959069828">
    <w:abstractNumId w:val="10"/>
  </w:num>
  <w:num w:numId="33" w16cid:durableId="722750840">
    <w:abstractNumId w:val="14"/>
  </w:num>
  <w:num w:numId="34" w16cid:durableId="1547178096">
    <w:abstractNumId w:val="29"/>
  </w:num>
  <w:num w:numId="35" w16cid:durableId="1758137290">
    <w:abstractNumId w:val="15"/>
  </w:num>
  <w:num w:numId="36" w16cid:durableId="492453177">
    <w:abstractNumId w:val="5"/>
  </w:num>
  <w:num w:numId="37" w16cid:durableId="115614710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924"/>
    <w:rsid w:val="00011B0D"/>
    <w:rsid w:val="00022237"/>
    <w:rsid w:val="000666B8"/>
    <w:rsid w:val="000667A8"/>
    <w:rsid w:val="000A6BB3"/>
    <w:rsid w:val="000B519B"/>
    <w:rsid w:val="000F3995"/>
    <w:rsid w:val="001015F0"/>
    <w:rsid w:val="0012493E"/>
    <w:rsid w:val="00135A9A"/>
    <w:rsid w:val="0018201D"/>
    <w:rsid w:val="001A15B0"/>
    <w:rsid w:val="001B089F"/>
    <w:rsid w:val="001B35C3"/>
    <w:rsid w:val="001B3D41"/>
    <w:rsid w:val="001B4514"/>
    <w:rsid w:val="001D4F51"/>
    <w:rsid w:val="001E03CC"/>
    <w:rsid w:val="001F1495"/>
    <w:rsid w:val="001F68DE"/>
    <w:rsid w:val="00213486"/>
    <w:rsid w:val="00214675"/>
    <w:rsid w:val="00221728"/>
    <w:rsid w:val="00221EDD"/>
    <w:rsid w:val="00246D43"/>
    <w:rsid w:val="00255A90"/>
    <w:rsid w:val="002B237D"/>
    <w:rsid w:val="002C0214"/>
    <w:rsid w:val="002C37AD"/>
    <w:rsid w:val="002C711F"/>
    <w:rsid w:val="002F31F6"/>
    <w:rsid w:val="00357DC7"/>
    <w:rsid w:val="003638AB"/>
    <w:rsid w:val="003B75BA"/>
    <w:rsid w:val="003C382E"/>
    <w:rsid w:val="003C730D"/>
    <w:rsid w:val="003D0B9D"/>
    <w:rsid w:val="003F053E"/>
    <w:rsid w:val="003F5016"/>
    <w:rsid w:val="00404EF9"/>
    <w:rsid w:val="004127FD"/>
    <w:rsid w:val="004274DF"/>
    <w:rsid w:val="00455D75"/>
    <w:rsid w:val="00457811"/>
    <w:rsid w:val="00476DE0"/>
    <w:rsid w:val="005108F5"/>
    <w:rsid w:val="00535EBF"/>
    <w:rsid w:val="00543CC7"/>
    <w:rsid w:val="00544065"/>
    <w:rsid w:val="005627B7"/>
    <w:rsid w:val="00566283"/>
    <w:rsid w:val="005A5B76"/>
    <w:rsid w:val="005A77E2"/>
    <w:rsid w:val="005D0962"/>
    <w:rsid w:val="005F7305"/>
    <w:rsid w:val="0062026E"/>
    <w:rsid w:val="00624F8A"/>
    <w:rsid w:val="00632A7C"/>
    <w:rsid w:val="00650050"/>
    <w:rsid w:val="0065408F"/>
    <w:rsid w:val="00660269"/>
    <w:rsid w:val="00670CAC"/>
    <w:rsid w:val="006C1058"/>
    <w:rsid w:val="006E0756"/>
    <w:rsid w:val="006F0924"/>
    <w:rsid w:val="00710AEC"/>
    <w:rsid w:val="00725F5A"/>
    <w:rsid w:val="00750D5E"/>
    <w:rsid w:val="007725B2"/>
    <w:rsid w:val="007860F1"/>
    <w:rsid w:val="00794D57"/>
    <w:rsid w:val="007A711D"/>
    <w:rsid w:val="007B0C36"/>
    <w:rsid w:val="00804280"/>
    <w:rsid w:val="008468C6"/>
    <w:rsid w:val="00851309"/>
    <w:rsid w:val="0087675A"/>
    <w:rsid w:val="00895C5A"/>
    <w:rsid w:val="008E3463"/>
    <w:rsid w:val="008F3B99"/>
    <w:rsid w:val="008F7560"/>
    <w:rsid w:val="00911359"/>
    <w:rsid w:val="00921C52"/>
    <w:rsid w:val="00954DEB"/>
    <w:rsid w:val="00955B0B"/>
    <w:rsid w:val="00961FDD"/>
    <w:rsid w:val="00962D8C"/>
    <w:rsid w:val="00962F07"/>
    <w:rsid w:val="00967498"/>
    <w:rsid w:val="009855E0"/>
    <w:rsid w:val="00990F95"/>
    <w:rsid w:val="009B79B7"/>
    <w:rsid w:val="009C02DB"/>
    <w:rsid w:val="009C6287"/>
    <w:rsid w:val="009D6938"/>
    <w:rsid w:val="009E29BC"/>
    <w:rsid w:val="009F4308"/>
    <w:rsid w:val="00A1382D"/>
    <w:rsid w:val="00A37393"/>
    <w:rsid w:val="00A41104"/>
    <w:rsid w:val="00A56F48"/>
    <w:rsid w:val="00A82C12"/>
    <w:rsid w:val="00AA0327"/>
    <w:rsid w:val="00AB61FC"/>
    <w:rsid w:val="00B307ED"/>
    <w:rsid w:val="00B61922"/>
    <w:rsid w:val="00BB15EF"/>
    <w:rsid w:val="00BB6F1D"/>
    <w:rsid w:val="00BC2FFC"/>
    <w:rsid w:val="00BE729E"/>
    <w:rsid w:val="00BF5298"/>
    <w:rsid w:val="00C145AF"/>
    <w:rsid w:val="00C739A8"/>
    <w:rsid w:val="00CC43E2"/>
    <w:rsid w:val="00CF0B53"/>
    <w:rsid w:val="00D01833"/>
    <w:rsid w:val="00D12E1F"/>
    <w:rsid w:val="00D15BBD"/>
    <w:rsid w:val="00D615C3"/>
    <w:rsid w:val="00D631EB"/>
    <w:rsid w:val="00D67621"/>
    <w:rsid w:val="00D803C5"/>
    <w:rsid w:val="00D95714"/>
    <w:rsid w:val="00D95CC6"/>
    <w:rsid w:val="00DA536F"/>
    <w:rsid w:val="00DB2310"/>
    <w:rsid w:val="00DD7136"/>
    <w:rsid w:val="00E02C96"/>
    <w:rsid w:val="00E334A6"/>
    <w:rsid w:val="00E34972"/>
    <w:rsid w:val="00E3526E"/>
    <w:rsid w:val="00E42D9B"/>
    <w:rsid w:val="00E46EC8"/>
    <w:rsid w:val="00E53D6B"/>
    <w:rsid w:val="00E55C7A"/>
    <w:rsid w:val="00E638A3"/>
    <w:rsid w:val="00E71FC9"/>
    <w:rsid w:val="00EB6B80"/>
    <w:rsid w:val="00EC59D1"/>
    <w:rsid w:val="00EE0B34"/>
    <w:rsid w:val="00F02F28"/>
    <w:rsid w:val="00F065D1"/>
    <w:rsid w:val="00F16BBF"/>
    <w:rsid w:val="00F419CA"/>
    <w:rsid w:val="00FD6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ECA67"/>
  <w15:chartTrackingRefBased/>
  <w15:docId w15:val="{07279AAA-8E2E-475F-8F2D-D4399EC6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924"/>
    <w:pPr>
      <w:spacing w:after="200" w:line="276" w:lineRule="auto"/>
    </w:pPr>
    <w:rPr>
      <w:rFonts w:eastAsiaTheme="minorEastAsia"/>
      <w:lang w:val="en-AU" w:eastAsia="en-AU"/>
    </w:rPr>
  </w:style>
  <w:style w:type="paragraph" w:styleId="Heading2">
    <w:name w:val="heading 2"/>
    <w:basedOn w:val="Normal"/>
    <w:next w:val="Normal"/>
    <w:link w:val="Heading2Char"/>
    <w:qFormat/>
    <w:rsid w:val="00135A9A"/>
    <w:pPr>
      <w:keepNext/>
      <w:numPr>
        <w:ilvl w:val="1"/>
        <w:numId w:val="1"/>
      </w:numPr>
      <w:suppressAutoHyphens/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en-US"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7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7F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7F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092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F092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135A9A"/>
    <w:rPr>
      <w:rFonts w:ascii="Cambria" w:eastAsia="Times New Roman" w:hAnsi="Cambria" w:cs="Times New Roman"/>
      <w:b/>
      <w:bCs/>
      <w:i/>
      <w:iCs/>
      <w:sz w:val="28"/>
      <w:szCs w:val="28"/>
      <w:lang w:val="en-US" w:eastAsia="zh-CN"/>
    </w:rPr>
  </w:style>
  <w:style w:type="character" w:customStyle="1" w:styleId="apple-converted-space">
    <w:name w:val="apple-converted-space"/>
    <w:basedOn w:val="DefaultParagraphFont"/>
    <w:rsid w:val="00135A9A"/>
  </w:style>
  <w:style w:type="character" w:styleId="Strong">
    <w:name w:val="Strong"/>
    <w:basedOn w:val="DefaultParagraphFont"/>
    <w:uiPriority w:val="22"/>
    <w:qFormat/>
    <w:rsid w:val="00135A9A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7FD"/>
    <w:rPr>
      <w:rFonts w:asciiTheme="majorHAnsi" w:eastAsiaTheme="majorEastAsia" w:hAnsiTheme="majorHAnsi" w:cstheme="majorBidi"/>
      <w:i/>
      <w:iCs/>
      <w:color w:val="2E74B5" w:themeColor="accent1" w:themeShade="BF"/>
      <w:lang w:val="en-AU" w:eastAsia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7FD"/>
    <w:rPr>
      <w:rFonts w:asciiTheme="majorHAnsi" w:eastAsiaTheme="majorEastAsia" w:hAnsiTheme="majorHAnsi" w:cstheme="majorBidi"/>
      <w:color w:val="2E74B5" w:themeColor="accent1" w:themeShade="BF"/>
      <w:lang w:val="en-AU" w:eastAsia="en-AU"/>
    </w:rPr>
  </w:style>
  <w:style w:type="character" w:customStyle="1" w:styleId="external-link-indicator">
    <w:name w:val="external-link-indicator"/>
    <w:basedOn w:val="DefaultParagraphFont"/>
    <w:rsid w:val="004127FD"/>
  </w:style>
  <w:style w:type="character" w:customStyle="1" w:styleId="certification-date">
    <w:name w:val="certification-date"/>
    <w:basedOn w:val="DefaultParagraphFont"/>
    <w:rsid w:val="004127FD"/>
  </w:style>
  <w:style w:type="character" w:customStyle="1" w:styleId="Heading3Char">
    <w:name w:val="Heading 3 Char"/>
    <w:basedOn w:val="DefaultParagraphFont"/>
    <w:link w:val="Heading3"/>
    <w:uiPriority w:val="9"/>
    <w:semiHidden/>
    <w:rsid w:val="004127F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AU"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71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11F"/>
    <w:rPr>
      <w:rFonts w:ascii="Segoe UI" w:eastAsiaTheme="minorEastAsia" w:hAnsi="Segoe UI" w:cs="Segoe UI"/>
      <w:sz w:val="18"/>
      <w:szCs w:val="18"/>
      <w:lang w:val="en-AU"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2217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7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1728"/>
    <w:rPr>
      <w:rFonts w:eastAsiaTheme="minorEastAsia"/>
      <w:sz w:val="20"/>
      <w:szCs w:val="20"/>
      <w:lang w:val="en-AU"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7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1728"/>
    <w:rPr>
      <w:rFonts w:eastAsiaTheme="minorEastAsia"/>
      <w:b/>
      <w:bCs/>
      <w:sz w:val="20"/>
      <w:szCs w:val="20"/>
      <w:lang w:val="en-AU"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011B0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1B0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02F2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5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7840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27596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816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09890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6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4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github.com/smlsmohan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://linkedin.com/in/smlsatyamoh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A5BADE9012DF4F9258DFC143D5A1FF" ma:contentTypeVersion="12" ma:contentTypeDescription="Create a new document." ma:contentTypeScope="" ma:versionID="0288b6607bbba66167dc661cefd91819">
  <xsd:schema xmlns:xsd="http://www.w3.org/2001/XMLSchema" xmlns:xs="http://www.w3.org/2001/XMLSchema" xmlns:p="http://schemas.microsoft.com/office/2006/metadata/properties" xmlns:ns2="b85addaf-4ca3-46c3-9fcf-b817e8762dde" xmlns:ns3="06fa54f9-488f-488a-be20-f4d66c9f98f7" targetNamespace="http://schemas.microsoft.com/office/2006/metadata/properties" ma:root="true" ma:fieldsID="0f82b92e8d0d8bda196db504f164b000" ns2:_="" ns3:_="">
    <xsd:import namespace="b85addaf-4ca3-46c3-9fcf-b817e8762dde"/>
    <xsd:import namespace="06fa54f9-488f-488a-be20-f4d66c9f98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5addaf-4ca3-46c3-9fcf-b817e8762d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a54f9-488f-488a-be20-f4d66c9f98f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0CD38B-EFD1-43B8-BB94-5600C26971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B39A86-80BB-4173-8AF8-B2412CC7BB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3CCB55-5B72-4271-AF8B-07BB0487639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111DCCB-5422-4E42-8FE1-2796FB7C6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5addaf-4ca3-46c3-9fcf-b817e8762dde"/>
    <ds:schemaRef ds:uri="06fa54f9-488f-488a-be20-f4d66c9f98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College of Ireland</Company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Kennedy</dc:creator>
  <cp:keywords/>
  <dc:description/>
  <cp:lastModifiedBy>Madhava Lakshmi Satya Mohan Samanthakurthi</cp:lastModifiedBy>
  <cp:revision>6</cp:revision>
  <cp:lastPrinted>2025-03-04T11:47:00Z</cp:lastPrinted>
  <dcterms:created xsi:type="dcterms:W3CDTF">2025-07-21T14:04:00Z</dcterms:created>
  <dcterms:modified xsi:type="dcterms:W3CDTF">2025-10-29T23:31:00Z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0x0101001BA5BADE9012DF4F9258DFC143D5A1FF</vt:lpwstr>
  </property>
</Properties>
</file>